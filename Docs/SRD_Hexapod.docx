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AD49A2" w14:textId="77777777" w:rsidR="004E6EDF" w:rsidRPr="00AD0096" w:rsidRDefault="004E6EDF" w:rsidP="004E6EDF">
      <w:pPr>
        <w:jc w:val="right"/>
        <w:rPr>
          <w:rFonts w:ascii="Lucida Bright" w:hAnsi="Lucida Bright"/>
          <w:b/>
          <w:bCs/>
          <w:i/>
          <w:sz w:val="52"/>
          <w:szCs w:val="52"/>
        </w:rPr>
      </w:pPr>
    </w:p>
    <w:p w14:paraId="4AEE8E8A" w14:textId="77777777" w:rsidR="004E6EDF" w:rsidRPr="00AD0096" w:rsidRDefault="004E6EDF" w:rsidP="004E6EDF">
      <w:pPr>
        <w:jc w:val="right"/>
        <w:rPr>
          <w:rFonts w:ascii="Lucida Bright" w:hAnsi="Lucida Bright"/>
          <w:b/>
          <w:bCs/>
          <w:i/>
          <w:sz w:val="52"/>
          <w:szCs w:val="52"/>
        </w:rPr>
      </w:pPr>
    </w:p>
    <w:p w14:paraId="3CDF10EF" w14:textId="77777777" w:rsidR="004E6EDF" w:rsidRPr="00AD0096" w:rsidRDefault="00502333" w:rsidP="004E6EDF">
      <w:pPr>
        <w:pStyle w:val="Kop"/>
        <w:jc w:val="right"/>
        <w:rPr>
          <w:b/>
          <w:bCs/>
          <w:sz w:val="56"/>
          <w:szCs w:val="56"/>
        </w:rPr>
      </w:pPr>
      <w:r w:rsidRPr="00AD0096">
        <w:rPr>
          <w:b/>
          <w:bCs/>
          <w:sz w:val="56"/>
          <w:szCs w:val="56"/>
        </w:rPr>
        <w:t>SRD</w:t>
      </w:r>
      <w:r w:rsidR="0087500C" w:rsidRPr="00AD0096">
        <w:rPr>
          <w:b/>
          <w:bCs/>
          <w:sz w:val="56"/>
          <w:szCs w:val="56"/>
        </w:rPr>
        <w:t xml:space="preserve"> </w:t>
      </w:r>
      <w:r w:rsidR="00804E12">
        <w:rPr>
          <w:b/>
          <w:bCs/>
          <w:sz w:val="56"/>
          <w:szCs w:val="56"/>
        </w:rPr>
        <w:t>Hexapod</w:t>
      </w:r>
    </w:p>
    <w:p w14:paraId="549981A1" w14:textId="77777777" w:rsidR="004E6EDF" w:rsidRPr="00AD0096" w:rsidRDefault="004E6EDF" w:rsidP="004E6EDF">
      <w:pPr>
        <w:jc w:val="right"/>
        <w:rPr>
          <w:rFonts w:ascii="Lucida Bright" w:hAnsi="Lucida Bright"/>
          <w:b/>
          <w:bCs/>
          <w:sz w:val="40"/>
          <w:szCs w:val="40"/>
        </w:rPr>
      </w:pPr>
      <w:r w:rsidRPr="00AD0096">
        <w:rPr>
          <w:rFonts w:ascii="Lucida Bright" w:hAnsi="Lucida Bright"/>
          <w:b/>
          <w:bCs/>
          <w:sz w:val="40"/>
          <w:szCs w:val="40"/>
        </w:rPr>
        <w:t>Embedded Connectivity</w:t>
      </w:r>
    </w:p>
    <w:p w14:paraId="200EF168" w14:textId="77777777" w:rsidR="004E6EDF" w:rsidRPr="00AD0096" w:rsidRDefault="004D7A0A" w:rsidP="004E6EDF">
      <w:pPr>
        <w:jc w:val="right"/>
        <w:rPr>
          <w:rFonts w:ascii="Lucida Bright" w:hAnsi="Lucida Bright"/>
          <w:b/>
          <w:bCs/>
          <w:sz w:val="20"/>
          <w:szCs w:val="20"/>
        </w:rPr>
      </w:pPr>
      <w:r>
        <w:rPr>
          <w:rFonts w:ascii="Lucida Bright" w:hAnsi="Lucida Bright"/>
          <w:b/>
          <w:bCs/>
          <w:sz w:val="20"/>
          <w:szCs w:val="20"/>
        </w:rPr>
        <w:t>Version 1.</w:t>
      </w:r>
      <w:r w:rsidR="00CA4844">
        <w:rPr>
          <w:rFonts w:ascii="Lucida Bright" w:hAnsi="Lucida Bright"/>
          <w:b/>
          <w:bCs/>
          <w:sz w:val="20"/>
          <w:szCs w:val="20"/>
        </w:rPr>
        <w:t>3</w:t>
      </w:r>
    </w:p>
    <w:p w14:paraId="784FD62E" w14:textId="77777777" w:rsidR="004E6EDF" w:rsidRPr="00AD0096" w:rsidRDefault="004E6EDF" w:rsidP="004E6EDF">
      <w:pPr>
        <w:jc w:val="both"/>
        <w:rPr>
          <w:rFonts w:ascii="Lucida Bright" w:hAnsi="Lucida Bright"/>
        </w:rPr>
      </w:pPr>
    </w:p>
    <w:p w14:paraId="29D893C8" w14:textId="4934FB8C" w:rsidR="004E6EDF" w:rsidRPr="00AD0096" w:rsidRDefault="00F054B3" w:rsidP="004E6EDF">
      <w:pPr>
        <w:jc w:val="both"/>
        <w:rPr>
          <w:rFonts w:ascii="Lucida Bright" w:hAnsi="Lucida Bright"/>
        </w:rPr>
      </w:pPr>
      <w:r w:rsidRPr="00AD0096">
        <w:rPr>
          <w:noProof/>
          <w:lang w:eastAsia="en-GB" w:bidi="ar-SA"/>
        </w:rPr>
        <w:drawing>
          <wp:anchor distT="0" distB="0" distL="0" distR="0" simplePos="0" relativeHeight="251656704" behindDoc="0" locked="0" layoutInCell="1" allowOverlap="1" wp14:anchorId="53071B81" wp14:editId="451B73C4">
            <wp:simplePos x="0" y="0"/>
            <wp:positionH relativeFrom="column">
              <wp:align>center</wp:align>
            </wp:positionH>
            <wp:positionV relativeFrom="paragraph">
              <wp:posOffset>0</wp:posOffset>
            </wp:positionV>
            <wp:extent cx="6113780" cy="4073525"/>
            <wp:effectExtent l="0" t="0" r="0" b="0"/>
            <wp:wrapTopAndBottom/>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3780" cy="40735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4AA16E0" w14:textId="77777777" w:rsidR="004E6EDF" w:rsidRPr="00AD0096" w:rsidRDefault="004E6EDF" w:rsidP="004E6EDF">
      <w:pPr>
        <w:jc w:val="both"/>
        <w:rPr>
          <w:rFonts w:ascii="Lucida Bright" w:hAnsi="Lucida Bright"/>
        </w:rPr>
      </w:pPr>
    </w:p>
    <w:p w14:paraId="3C3C8A8F" w14:textId="77777777" w:rsidR="004E6EDF" w:rsidRPr="00AD0096" w:rsidRDefault="004E6EDF" w:rsidP="004E6EDF">
      <w:pPr>
        <w:jc w:val="both"/>
        <w:rPr>
          <w:rFonts w:ascii="Lucida Bright" w:hAnsi="Lucida Bright"/>
        </w:rPr>
      </w:pPr>
    </w:p>
    <w:p w14:paraId="799C5B19" w14:textId="77777777" w:rsidR="004E6EDF" w:rsidRPr="00AD0096" w:rsidRDefault="004E6EDF" w:rsidP="004E6EDF">
      <w:pPr>
        <w:jc w:val="both"/>
        <w:rPr>
          <w:rFonts w:ascii="Lucida Bright" w:hAnsi="Lucida Bright"/>
        </w:rPr>
      </w:pPr>
    </w:p>
    <w:p w14:paraId="7E5FD566" w14:textId="77777777" w:rsidR="004E6EDF" w:rsidRPr="00AD0096" w:rsidRDefault="004E6EDF" w:rsidP="004E6EDF">
      <w:pPr>
        <w:jc w:val="both"/>
        <w:rPr>
          <w:rFonts w:ascii="Lucida Bright" w:hAnsi="Lucida Bright"/>
        </w:rPr>
      </w:pPr>
    </w:p>
    <w:p w14:paraId="3D8AAC0E" w14:textId="77777777" w:rsidR="004E6EDF" w:rsidRPr="00AD0096" w:rsidRDefault="004E6EDF" w:rsidP="004E6EDF">
      <w:pPr>
        <w:jc w:val="both"/>
        <w:rPr>
          <w:rFonts w:ascii="Lucida Bright" w:hAnsi="Lucida Bright"/>
        </w:rPr>
      </w:pPr>
    </w:p>
    <w:p w14:paraId="0BF7749F" w14:textId="77777777" w:rsidR="004E6EDF" w:rsidRPr="00AD0096" w:rsidRDefault="004E6EDF" w:rsidP="004E6EDF">
      <w:pPr>
        <w:jc w:val="both"/>
        <w:rPr>
          <w:rFonts w:ascii="Lucida Bright" w:hAnsi="Lucida Bright"/>
        </w:rPr>
      </w:pPr>
    </w:p>
    <w:p w14:paraId="2F41C1F1" w14:textId="77777777" w:rsidR="004E6EDF" w:rsidRPr="00AD0096" w:rsidRDefault="004E6EDF" w:rsidP="004E6EDF">
      <w:pPr>
        <w:jc w:val="both"/>
        <w:rPr>
          <w:rFonts w:ascii="Lucida Bright" w:hAnsi="Lucida Bright"/>
        </w:rPr>
      </w:pPr>
    </w:p>
    <w:p w14:paraId="08BA0DA6" w14:textId="77777777" w:rsidR="004E6EDF" w:rsidRPr="00AD0096" w:rsidRDefault="004E6EDF" w:rsidP="004E6EDF">
      <w:pPr>
        <w:jc w:val="both"/>
        <w:rPr>
          <w:rFonts w:ascii="Lucida Bright" w:hAnsi="Lucida Bright"/>
        </w:rPr>
      </w:pPr>
    </w:p>
    <w:p w14:paraId="64AA5DA3" w14:textId="77777777" w:rsidR="004E6EDF" w:rsidRPr="0021315A" w:rsidRDefault="004E6EDF" w:rsidP="004E6EDF">
      <w:pPr>
        <w:jc w:val="both"/>
        <w:rPr>
          <w:rFonts w:ascii="Lucida Bright" w:hAnsi="Lucida Bright"/>
        </w:rPr>
      </w:pPr>
      <w:r w:rsidRPr="00AD0096">
        <w:rPr>
          <w:rFonts w:ascii="Lucida Bright" w:hAnsi="Lucida Bright"/>
          <w:b/>
        </w:rPr>
        <w:t>Author:</w:t>
      </w:r>
      <w:r w:rsidRPr="00AD0096">
        <w:rPr>
          <w:rFonts w:ascii="Lucida Bright" w:hAnsi="Lucida Bright"/>
          <w:b/>
        </w:rPr>
        <w:tab/>
      </w:r>
      <w:r w:rsidRPr="00AD0096">
        <w:rPr>
          <w:rFonts w:ascii="Lucida Bright" w:hAnsi="Lucida Bright"/>
          <w:b/>
        </w:rPr>
        <w:tab/>
      </w:r>
      <w:r w:rsidRPr="00AD0096">
        <w:rPr>
          <w:rFonts w:ascii="Lucida Bright" w:hAnsi="Lucida Bright"/>
          <w:b/>
        </w:rPr>
        <w:tab/>
      </w:r>
      <w:r w:rsidRPr="0021315A">
        <w:rPr>
          <w:rFonts w:ascii="Lucida Bright" w:hAnsi="Lucida Bright"/>
        </w:rPr>
        <w:fldChar w:fldCharType="begin"/>
      </w:r>
      <w:r w:rsidRPr="0021315A">
        <w:rPr>
          <w:rFonts w:ascii="Lucida Bright" w:hAnsi="Lucida Bright"/>
        </w:rPr>
        <w:instrText xml:space="preserve"> AUTHOR </w:instrText>
      </w:r>
      <w:r w:rsidRPr="0021315A">
        <w:rPr>
          <w:rFonts w:ascii="Lucida Bright" w:hAnsi="Lucida Bright"/>
        </w:rPr>
        <w:fldChar w:fldCharType="separate"/>
      </w:r>
      <w:r w:rsidRPr="0021315A">
        <w:rPr>
          <w:rFonts w:ascii="Lucida Bright" w:hAnsi="Lucida Bright"/>
        </w:rPr>
        <w:t>Rob</w:t>
      </w:r>
      <w:r w:rsidR="004B62B4" w:rsidRPr="0021315A">
        <w:rPr>
          <w:rFonts w:ascii="Lucida Bright" w:hAnsi="Lucida Bright"/>
        </w:rPr>
        <w:t xml:space="preserve"> van </w:t>
      </w:r>
      <w:r w:rsidRPr="0021315A">
        <w:rPr>
          <w:rFonts w:ascii="Lucida Bright" w:hAnsi="Lucida Bright"/>
        </w:rPr>
        <w:t>Eldijk</w:t>
      </w:r>
      <w:r w:rsidRPr="0021315A">
        <w:rPr>
          <w:rFonts w:ascii="Lucida Bright" w:hAnsi="Lucida Bright"/>
        </w:rPr>
        <w:fldChar w:fldCharType="end"/>
      </w:r>
      <w:r w:rsidR="00BC4A2A">
        <w:rPr>
          <w:rFonts w:ascii="Lucida Bright" w:hAnsi="Lucida Bright"/>
        </w:rPr>
        <w:t>, Ruud Ermers</w:t>
      </w:r>
    </w:p>
    <w:p w14:paraId="76D7293A" w14:textId="77777777" w:rsidR="004E6EDF" w:rsidRPr="00AD0096" w:rsidRDefault="004E6EDF" w:rsidP="004E6EDF">
      <w:pPr>
        <w:jc w:val="both"/>
        <w:rPr>
          <w:rFonts w:ascii="Lucida Bright" w:hAnsi="Lucida Bright"/>
        </w:rPr>
      </w:pPr>
      <w:r w:rsidRPr="00AD0096">
        <w:rPr>
          <w:rFonts w:ascii="Lucida Bright" w:hAnsi="Lucida Bright"/>
          <w:b/>
        </w:rPr>
        <w:t>Organization:</w:t>
      </w:r>
      <w:r w:rsidR="002A6B29">
        <w:rPr>
          <w:rFonts w:ascii="Lucida Bright" w:hAnsi="Lucida Bright"/>
        </w:rPr>
        <w:t xml:space="preserve"> </w:t>
      </w:r>
      <w:r w:rsidR="002A6B29">
        <w:rPr>
          <w:rFonts w:ascii="Lucida Bright" w:hAnsi="Lucida Bright"/>
        </w:rPr>
        <w:tab/>
      </w:r>
      <w:r w:rsidR="002A6B29">
        <w:rPr>
          <w:rFonts w:ascii="Lucida Bright" w:hAnsi="Lucida Bright"/>
        </w:rPr>
        <w:tab/>
        <w:t>Fontys</w:t>
      </w:r>
      <w:r w:rsidR="00CA4844">
        <w:rPr>
          <w:rFonts w:ascii="Lucida Bright" w:hAnsi="Lucida Bright"/>
        </w:rPr>
        <w:t xml:space="preserve"> Hogescholen Engineering</w:t>
      </w:r>
    </w:p>
    <w:p w14:paraId="37558F4E" w14:textId="77777777" w:rsidR="004E6EDF" w:rsidRPr="00AD0096" w:rsidRDefault="0036629D" w:rsidP="004E6EDF">
      <w:pPr>
        <w:jc w:val="both"/>
        <w:rPr>
          <w:rFonts w:ascii="Lucida Bright" w:hAnsi="Lucida Bright"/>
        </w:rPr>
      </w:pPr>
      <w:r w:rsidRPr="00AD0096">
        <w:rPr>
          <w:rFonts w:ascii="Lucida Bright" w:hAnsi="Lucida Bright"/>
          <w:b/>
        </w:rPr>
        <w:t>Date</w:t>
      </w:r>
      <w:r w:rsidR="004E6EDF" w:rsidRPr="00AD0096">
        <w:rPr>
          <w:rFonts w:ascii="Lucida Bright" w:hAnsi="Lucida Bright"/>
          <w:b/>
        </w:rPr>
        <w:t>:</w:t>
      </w:r>
      <w:r w:rsidR="00D43F1B">
        <w:rPr>
          <w:rFonts w:ascii="Lucida Bright" w:hAnsi="Lucida Bright"/>
        </w:rPr>
        <w:t xml:space="preserve">  </w:t>
      </w:r>
      <w:r w:rsidR="00D43F1B">
        <w:rPr>
          <w:rFonts w:ascii="Lucida Bright" w:hAnsi="Lucida Bright"/>
        </w:rPr>
        <w:tab/>
      </w:r>
      <w:r w:rsidR="00D43F1B">
        <w:rPr>
          <w:rFonts w:ascii="Lucida Bright" w:hAnsi="Lucida Bright"/>
        </w:rPr>
        <w:tab/>
      </w:r>
      <w:r w:rsidR="00D43F1B">
        <w:rPr>
          <w:rFonts w:ascii="Lucida Bright" w:hAnsi="Lucida Bright"/>
        </w:rPr>
        <w:tab/>
      </w:r>
      <w:r w:rsidR="00CA4844">
        <w:rPr>
          <w:rFonts w:ascii="Lucida Bright" w:hAnsi="Lucida Bright"/>
        </w:rPr>
        <w:t>April 22</w:t>
      </w:r>
      <w:r w:rsidR="00CA4844" w:rsidRPr="00CA4844">
        <w:rPr>
          <w:rFonts w:ascii="Lucida Bright" w:hAnsi="Lucida Bright"/>
          <w:vertAlign w:val="superscript"/>
        </w:rPr>
        <w:t>nd</w:t>
      </w:r>
      <w:r w:rsidR="00CA4844">
        <w:rPr>
          <w:rFonts w:ascii="Lucida Bright" w:hAnsi="Lucida Bright"/>
        </w:rPr>
        <w:t>, 2013</w:t>
      </w:r>
    </w:p>
    <w:p w14:paraId="68677947" w14:textId="77777777" w:rsidR="00C1382D" w:rsidRDefault="004E6EDF" w:rsidP="004E6EDF">
      <w:pPr>
        <w:jc w:val="both"/>
        <w:rPr>
          <w:rFonts w:ascii="Lucida Bright" w:hAnsi="Lucida Bright"/>
        </w:rPr>
        <w:sectPr w:rsidR="00C1382D" w:rsidSect="008F067D">
          <w:pgSz w:w="11906" w:h="16838"/>
          <w:pgMar w:top="1134" w:right="1134" w:bottom="1134" w:left="1134" w:header="708" w:footer="708" w:gutter="0"/>
          <w:cols w:space="708"/>
          <w:formProt w:val="0"/>
          <w:docGrid w:linePitch="360"/>
        </w:sectPr>
      </w:pPr>
      <w:r w:rsidRPr="00AD0096">
        <w:rPr>
          <w:rFonts w:ascii="Lucida Bright" w:hAnsi="Lucida Bright"/>
          <w:b/>
        </w:rPr>
        <w:t>Place:</w:t>
      </w:r>
      <w:r w:rsidRPr="00AD0096">
        <w:rPr>
          <w:rFonts w:ascii="Lucida Bright" w:hAnsi="Lucida Bright"/>
        </w:rPr>
        <w:t xml:space="preserve"> </w:t>
      </w:r>
      <w:r w:rsidRPr="00AD0096">
        <w:rPr>
          <w:rFonts w:ascii="Lucida Bright" w:hAnsi="Lucida Bright"/>
        </w:rPr>
        <w:tab/>
      </w:r>
      <w:r w:rsidRPr="00AD0096">
        <w:rPr>
          <w:rFonts w:ascii="Lucida Bright" w:hAnsi="Lucida Bright"/>
        </w:rPr>
        <w:tab/>
      </w:r>
      <w:r w:rsidRPr="00AD0096">
        <w:rPr>
          <w:rFonts w:ascii="Lucida Bright" w:hAnsi="Lucida Bright"/>
        </w:rPr>
        <w:tab/>
        <w:t>Eindhoven</w:t>
      </w:r>
    </w:p>
    <w:p w14:paraId="64A47FBE" w14:textId="77777777" w:rsidR="004E6EDF" w:rsidRPr="00AD0096" w:rsidRDefault="004E6EDF" w:rsidP="004E6EDF">
      <w:pPr>
        <w:rPr>
          <w:b/>
          <w:sz w:val="28"/>
        </w:rPr>
      </w:pPr>
    </w:p>
    <w:p w14:paraId="15C58BE5" w14:textId="77777777" w:rsidR="00232ED5" w:rsidRPr="00DC5C45" w:rsidRDefault="00232ED5" w:rsidP="00232ED5">
      <w:pPr>
        <w:rPr>
          <w:b/>
          <w:sz w:val="32"/>
          <w:szCs w:val="32"/>
        </w:rPr>
      </w:pPr>
      <w:r w:rsidRPr="00DC5C45">
        <w:rPr>
          <w:b/>
          <w:sz w:val="28"/>
          <w:szCs w:val="28"/>
        </w:rPr>
        <w:t>Index</w:t>
      </w:r>
    </w:p>
    <w:p w14:paraId="56948AEF" w14:textId="77777777" w:rsidR="00AE5C98" w:rsidRDefault="00AE5C98">
      <w:pPr>
        <w:pStyle w:val="TOC1"/>
        <w:tabs>
          <w:tab w:val="left" w:pos="480"/>
          <w:tab w:val="right" w:pos="9620"/>
        </w:tabs>
        <w:rPr>
          <w:rFonts w:ascii="Times New Roman" w:eastAsia="Times New Roman" w:hAnsi="Times New Roman"/>
          <w:b w:val="0"/>
          <w:bCs w:val="0"/>
          <w:noProof/>
          <w:kern w:val="0"/>
          <w:sz w:val="24"/>
          <w:szCs w:val="24"/>
          <w:lang w:val="nl-NL" w:eastAsia="nl-NL" w:bidi="ar-SA"/>
        </w:rPr>
      </w:pPr>
      <w:r>
        <w:rPr>
          <w:rFonts w:cs="Mangal"/>
          <w:b w:val="0"/>
          <w:bCs w:val="0"/>
          <w:kern w:val="1"/>
          <w:sz w:val="24"/>
          <w:szCs w:val="24"/>
        </w:rPr>
        <w:fldChar w:fldCharType="begin"/>
      </w:r>
      <w:r>
        <w:rPr>
          <w:rFonts w:cs="Mangal"/>
          <w:b w:val="0"/>
          <w:bCs w:val="0"/>
          <w:kern w:val="1"/>
          <w:sz w:val="24"/>
          <w:szCs w:val="24"/>
        </w:rPr>
        <w:instrText xml:space="preserve"> TOC \o "1-2" \h \z \t "Heading 3,3,Heading 4,4" </w:instrText>
      </w:r>
      <w:r>
        <w:rPr>
          <w:rFonts w:cs="Mangal"/>
          <w:b w:val="0"/>
          <w:bCs w:val="0"/>
          <w:kern w:val="1"/>
          <w:sz w:val="24"/>
          <w:szCs w:val="24"/>
        </w:rPr>
        <w:fldChar w:fldCharType="separate"/>
      </w:r>
      <w:hyperlink w:anchor="_Toc309639846" w:history="1">
        <w:r w:rsidRPr="008F0B68">
          <w:rPr>
            <w:rStyle w:val="Hyperlink"/>
            <w:noProof/>
            <w:lang w:val="en-US"/>
          </w:rPr>
          <w:t>1</w:t>
        </w:r>
        <w:r>
          <w:rPr>
            <w:rFonts w:ascii="Times New Roman" w:eastAsia="Times New Roman" w:hAnsi="Times New Roman"/>
            <w:b w:val="0"/>
            <w:bCs w:val="0"/>
            <w:noProof/>
            <w:kern w:val="0"/>
            <w:sz w:val="24"/>
            <w:szCs w:val="24"/>
            <w:lang w:val="nl-NL" w:eastAsia="nl-NL" w:bidi="ar-SA"/>
          </w:rPr>
          <w:tab/>
        </w:r>
        <w:r w:rsidRPr="008F0B68">
          <w:rPr>
            <w:rStyle w:val="Hyperlink"/>
            <w:noProof/>
            <w:lang w:val="en-US"/>
          </w:rPr>
          <w:t>Introduction</w:t>
        </w:r>
        <w:r>
          <w:rPr>
            <w:noProof/>
            <w:webHidden/>
          </w:rPr>
          <w:tab/>
        </w:r>
        <w:r>
          <w:rPr>
            <w:noProof/>
            <w:webHidden/>
          </w:rPr>
          <w:fldChar w:fldCharType="begin"/>
        </w:r>
        <w:r>
          <w:rPr>
            <w:noProof/>
            <w:webHidden/>
          </w:rPr>
          <w:instrText xml:space="preserve"> PAGEREF _Toc309639846 \h </w:instrText>
        </w:r>
        <w:r>
          <w:rPr>
            <w:noProof/>
            <w:webHidden/>
          </w:rPr>
        </w:r>
        <w:r>
          <w:rPr>
            <w:noProof/>
            <w:webHidden/>
          </w:rPr>
          <w:fldChar w:fldCharType="separate"/>
        </w:r>
        <w:r>
          <w:rPr>
            <w:noProof/>
            <w:webHidden/>
          </w:rPr>
          <w:t>3</w:t>
        </w:r>
        <w:r>
          <w:rPr>
            <w:noProof/>
            <w:webHidden/>
          </w:rPr>
          <w:fldChar w:fldCharType="end"/>
        </w:r>
      </w:hyperlink>
    </w:p>
    <w:p w14:paraId="1BA2DC40" w14:textId="77777777" w:rsidR="00AE5C98" w:rsidRDefault="002F3A13">
      <w:pPr>
        <w:pStyle w:val="TOC2"/>
        <w:tabs>
          <w:tab w:val="left" w:pos="960"/>
          <w:tab w:val="right" w:pos="9620"/>
        </w:tabs>
        <w:rPr>
          <w:rFonts w:ascii="Times New Roman" w:eastAsia="Times New Roman" w:hAnsi="Times New Roman"/>
          <w:noProof/>
          <w:kern w:val="0"/>
          <w:sz w:val="24"/>
          <w:szCs w:val="24"/>
          <w:lang w:val="nl-NL" w:eastAsia="nl-NL" w:bidi="ar-SA"/>
        </w:rPr>
      </w:pPr>
      <w:hyperlink w:anchor="_Toc309639847" w:history="1">
        <w:r w:rsidR="00AE5C98" w:rsidRPr="008F0B68">
          <w:rPr>
            <w:rStyle w:val="Hyperlink"/>
            <w:noProof/>
          </w:rPr>
          <w:t>1.1</w:t>
        </w:r>
        <w:r w:rsidR="00AE5C98">
          <w:rPr>
            <w:rFonts w:ascii="Times New Roman" w:eastAsia="Times New Roman" w:hAnsi="Times New Roman"/>
            <w:noProof/>
            <w:kern w:val="0"/>
            <w:sz w:val="24"/>
            <w:szCs w:val="24"/>
            <w:lang w:val="nl-NL" w:eastAsia="nl-NL" w:bidi="ar-SA"/>
          </w:rPr>
          <w:tab/>
        </w:r>
        <w:r w:rsidR="00AE5C98" w:rsidRPr="008F0B68">
          <w:rPr>
            <w:rStyle w:val="Hyperlink"/>
            <w:noProof/>
          </w:rPr>
          <w:t>Purpose of this document</w:t>
        </w:r>
        <w:r w:rsidR="00AE5C98">
          <w:rPr>
            <w:noProof/>
            <w:webHidden/>
          </w:rPr>
          <w:tab/>
        </w:r>
        <w:r w:rsidR="00AE5C98">
          <w:rPr>
            <w:noProof/>
            <w:webHidden/>
          </w:rPr>
          <w:fldChar w:fldCharType="begin"/>
        </w:r>
        <w:r w:rsidR="00AE5C98">
          <w:rPr>
            <w:noProof/>
            <w:webHidden/>
          </w:rPr>
          <w:instrText xml:space="preserve"> PAGEREF _Toc309639847 \h </w:instrText>
        </w:r>
        <w:r w:rsidR="00AE5C98">
          <w:rPr>
            <w:noProof/>
            <w:webHidden/>
          </w:rPr>
        </w:r>
        <w:r w:rsidR="00AE5C98">
          <w:rPr>
            <w:noProof/>
            <w:webHidden/>
          </w:rPr>
          <w:fldChar w:fldCharType="separate"/>
        </w:r>
        <w:r w:rsidR="00AE5C98">
          <w:rPr>
            <w:noProof/>
            <w:webHidden/>
          </w:rPr>
          <w:t>3</w:t>
        </w:r>
        <w:r w:rsidR="00AE5C98">
          <w:rPr>
            <w:noProof/>
            <w:webHidden/>
          </w:rPr>
          <w:fldChar w:fldCharType="end"/>
        </w:r>
      </w:hyperlink>
    </w:p>
    <w:p w14:paraId="51E84C87" w14:textId="77777777" w:rsidR="00AE5C98" w:rsidRDefault="002F3A13">
      <w:pPr>
        <w:pStyle w:val="TOC2"/>
        <w:tabs>
          <w:tab w:val="left" w:pos="960"/>
          <w:tab w:val="right" w:pos="9620"/>
        </w:tabs>
        <w:rPr>
          <w:rFonts w:ascii="Times New Roman" w:eastAsia="Times New Roman" w:hAnsi="Times New Roman"/>
          <w:noProof/>
          <w:kern w:val="0"/>
          <w:sz w:val="24"/>
          <w:szCs w:val="24"/>
          <w:lang w:val="nl-NL" w:eastAsia="nl-NL" w:bidi="ar-SA"/>
        </w:rPr>
      </w:pPr>
      <w:hyperlink w:anchor="_Toc309639848" w:history="1">
        <w:r w:rsidR="00AE5C98" w:rsidRPr="008F0B68">
          <w:rPr>
            <w:rStyle w:val="Hyperlink"/>
            <w:noProof/>
          </w:rPr>
          <w:t>1.2</w:t>
        </w:r>
        <w:r w:rsidR="00AE5C98">
          <w:rPr>
            <w:rFonts w:ascii="Times New Roman" w:eastAsia="Times New Roman" w:hAnsi="Times New Roman"/>
            <w:noProof/>
            <w:kern w:val="0"/>
            <w:sz w:val="24"/>
            <w:szCs w:val="24"/>
            <w:lang w:val="nl-NL" w:eastAsia="nl-NL" w:bidi="ar-SA"/>
          </w:rPr>
          <w:tab/>
        </w:r>
        <w:r w:rsidR="00AE5C98" w:rsidRPr="008F0B68">
          <w:rPr>
            <w:rStyle w:val="Hyperlink"/>
            <w:noProof/>
          </w:rPr>
          <w:t>Target group</w:t>
        </w:r>
        <w:r w:rsidR="00AE5C98">
          <w:rPr>
            <w:noProof/>
            <w:webHidden/>
          </w:rPr>
          <w:tab/>
        </w:r>
        <w:r w:rsidR="00AE5C98">
          <w:rPr>
            <w:noProof/>
            <w:webHidden/>
          </w:rPr>
          <w:fldChar w:fldCharType="begin"/>
        </w:r>
        <w:r w:rsidR="00AE5C98">
          <w:rPr>
            <w:noProof/>
            <w:webHidden/>
          </w:rPr>
          <w:instrText xml:space="preserve"> PAGEREF _Toc309639848 \h </w:instrText>
        </w:r>
        <w:r w:rsidR="00AE5C98">
          <w:rPr>
            <w:noProof/>
            <w:webHidden/>
          </w:rPr>
        </w:r>
        <w:r w:rsidR="00AE5C98">
          <w:rPr>
            <w:noProof/>
            <w:webHidden/>
          </w:rPr>
          <w:fldChar w:fldCharType="separate"/>
        </w:r>
        <w:r w:rsidR="00AE5C98">
          <w:rPr>
            <w:noProof/>
            <w:webHidden/>
          </w:rPr>
          <w:t>3</w:t>
        </w:r>
        <w:r w:rsidR="00AE5C98">
          <w:rPr>
            <w:noProof/>
            <w:webHidden/>
          </w:rPr>
          <w:fldChar w:fldCharType="end"/>
        </w:r>
      </w:hyperlink>
    </w:p>
    <w:p w14:paraId="57CCC99B" w14:textId="77777777" w:rsidR="00AE5C98" w:rsidRDefault="002F3A13">
      <w:pPr>
        <w:pStyle w:val="TOC2"/>
        <w:tabs>
          <w:tab w:val="left" w:pos="960"/>
          <w:tab w:val="right" w:pos="9620"/>
        </w:tabs>
        <w:rPr>
          <w:rFonts w:ascii="Times New Roman" w:eastAsia="Times New Roman" w:hAnsi="Times New Roman"/>
          <w:noProof/>
          <w:kern w:val="0"/>
          <w:sz w:val="24"/>
          <w:szCs w:val="24"/>
          <w:lang w:val="nl-NL" w:eastAsia="nl-NL" w:bidi="ar-SA"/>
        </w:rPr>
      </w:pPr>
      <w:hyperlink w:anchor="_Toc309639849" w:history="1">
        <w:r w:rsidR="00AE5C98" w:rsidRPr="008F0B68">
          <w:rPr>
            <w:rStyle w:val="Hyperlink"/>
            <w:noProof/>
          </w:rPr>
          <w:t>1.3</w:t>
        </w:r>
        <w:r w:rsidR="00AE5C98">
          <w:rPr>
            <w:rFonts w:ascii="Times New Roman" w:eastAsia="Times New Roman" w:hAnsi="Times New Roman"/>
            <w:noProof/>
            <w:kern w:val="0"/>
            <w:sz w:val="24"/>
            <w:szCs w:val="24"/>
            <w:lang w:val="nl-NL" w:eastAsia="nl-NL" w:bidi="ar-SA"/>
          </w:rPr>
          <w:tab/>
        </w:r>
        <w:r w:rsidR="00AE5C98" w:rsidRPr="008F0B68">
          <w:rPr>
            <w:rStyle w:val="Hyperlink"/>
            <w:noProof/>
          </w:rPr>
          <w:t>References</w:t>
        </w:r>
        <w:r w:rsidR="00AE5C98">
          <w:rPr>
            <w:noProof/>
            <w:webHidden/>
          </w:rPr>
          <w:tab/>
        </w:r>
        <w:r w:rsidR="00AE5C98">
          <w:rPr>
            <w:noProof/>
            <w:webHidden/>
          </w:rPr>
          <w:fldChar w:fldCharType="begin"/>
        </w:r>
        <w:r w:rsidR="00AE5C98">
          <w:rPr>
            <w:noProof/>
            <w:webHidden/>
          </w:rPr>
          <w:instrText xml:space="preserve"> PAGEREF _Toc309639849 \h </w:instrText>
        </w:r>
        <w:r w:rsidR="00AE5C98">
          <w:rPr>
            <w:noProof/>
            <w:webHidden/>
          </w:rPr>
        </w:r>
        <w:r w:rsidR="00AE5C98">
          <w:rPr>
            <w:noProof/>
            <w:webHidden/>
          </w:rPr>
          <w:fldChar w:fldCharType="separate"/>
        </w:r>
        <w:r w:rsidR="00AE5C98">
          <w:rPr>
            <w:noProof/>
            <w:webHidden/>
          </w:rPr>
          <w:t>3</w:t>
        </w:r>
        <w:r w:rsidR="00AE5C98">
          <w:rPr>
            <w:noProof/>
            <w:webHidden/>
          </w:rPr>
          <w:fldChar w:fldCharType="end"/>
        </w:r>
      </w:hyperlink>
    </w:p>
    <w:p w14:paraId="665F3518" w14:textId="77777777" w:rsidR="00AE5C98" w:rsidRDefault="002F3A13">
      <w:pPr>
        <w:pStyle w:val="TOC2"/>
        <w:tabs>
          <w:tab w:val="left" w:pos="960"/>
          <w:tab w:val="right" w:pos="9620"/>
        </w:tabs>
        <w:rPr>
          <w:rFonts w:ascii="Times New Roman" w:eastAsia="Times New Roman" w:hAnsi="Times New Roman"/>
          <w:noProof/>
          <w:kern w:val="0"/>
          <w:sz w:val="24"/>
          <w:szCs w:val="24"/>
          <w:lang w:val="nl-NL" w:eastAsia="nl-NL" w:bidi="ar-SA"/>
        </w:rPr>
      </w:pPr>
      <w:hyperlink w:anchor="_Toc309639850" w:history="1">
        <w:r w:rsidR="00AE5C98" w:rsidRPr="008F0B68">
          <w:rPr>
            <w:rStyle w:val="Hyperlink"/>
            <w:noProof/>
          </w:rPr>
          <w:t>1.4</w:t>
        </w:r>
        <w:r w:rsidR="00AE5C98">
          <w:rPr>
            <w:rFonts w:ascii="Times New Roman" w:eastAsia="Times New Roman" w:hAnsi="Times New Roman"/>
            <w:noProof/>
            <w:kern w:val="0"/>
            <w:sz w:val="24"/>
            <w:szCs w:val="24"/>
            <w:lang w:val="nl-NL" w:eastAsia="nl-NL" w:bidi="ar-SA"/>
          </w:rPr>
          <w:tab/>
        </w:r>
        <w:r w:rsidR="00AE5C98" w:rsidRPr="008F0B68">
          <w:rPr>
            <w:rStyle w:val="Hyperlink"/>
            <w:noProof/>
          </w:rPr>
          <w:t>Definitions and short reference string</w:t>
        </w:r>
        <w:r w:rsidR="00AE5C98">
          <w:rPr>
            <w:noProof/>
            <w:webHidden/>
          </w:rPr>
          <w:tab/>
        </w:r>
        <w:r w:rsidR="00AE5C98">
          <w:rPr>
            <w:noProof/>
            <w:webHidden/>
          </w:rPr>
          <w:fldChar w:fldCharType="begin"/>
        </w:r>
        <w:r w:rsidR="00AE5C98">
          <w:rPr>
            <w:noProof/>
            <w:webHidden/>
          </w:rPr>
          <w:instrText xml:space="preserve"> PAGEREF _Toc309639850 \h </w:instrText>
        </w:r>
        <w:r w:rsidR="00AE5C98">
          <w:rPr>
            <w:noProof/>
            <w:webHidden/>
          </w:rPr>
        </w:r>
        <w:r w:rsidR="00AE5C98">
          <w:rPr>
            <w:noProof/>
            <w:webHidden/>
          </w:rPr>
          <w:fldChar w:fldCharType="separate"/>
        </w:r>
        <w:r w:rsidR="00AE5C98">
          <w:rPr>
            <w:noProof/>
            <w:webHidden/>
          </w:rPr>
          <w:t>4</w:t>
        </w:r>
        <w:r w:rsidR="00AE5C98">
          <w:rPr>
            <w:noProof/>
            <w:webHidden/>
          </w:rPr>
          <w:fldChar w:fldCharType="end"/>
        </w:r>
      </w:hyperlink>
    </w:p>
    <w:p w14:paraId="6D84C83C" w14:textId="77777777" w:rsidR="00AE5C98" w:rsidRDefault="002F3A13">
      <w:pPr>
        <w:pStyle w:val="TOC3"/>
        <w:tabs>
          <w:tab w:val="left" w:pos="1200"/>
          <w:tab w:val="right" w:pos="9620"/>
        </w:tabs>
        <w:rPr>
          <w:rFonts w:ascii="Times New Roman" w:eastAsia="Times New Roman" w:hAnsi="Times New Roman"/>
          <w:i w:val="0"/>
          <w:iCs w:val="0"/>
          <w:noProof/>
          <w:kern w:val="0"/>
          <w:sz w:val="24"/>
          <w:szCs w:val="24"/>
          <w:lang w:val="nl-NL" w:eastAsia="nl-NL" w:bidi="ar-SA"/>
        </w:rPr>
      </w:pPr>
      <w:hyperlink w:anchor="_Toc309639851" w:history="1">
        <w:r w:rsidR="00AE5C98" w:rsidRPr="008F0B68">
          <w:rPr>
            <w:rStyle w:val="Hyperlink"/>
            <w:noProof/>
          </w:rPr>
          <w:t>1.4.1</w:t>
        </w:r>
        <w:r w:rsidR="00AE5C98">
          <w:rPr>
            <w:rFonts w:ascii="Times New Roman" w:eastAsia="Times New Roman" w:hAnsi="Times New Roman"/>
            <w:i w:val="0"/>
            <w:iCs w:val="0"/>
            <w:noProof/>
            <w:kern w:val="0"/>
            <w:sz w:val="24"/>
            <w:szCs w:val="24"/>
            <w:lang w:val="nl-NL" w:eastAsia="nl-NL" w:bidi="ar-SA"/>
          </w:rPr>
          <w:tab/>
        </w:r>
        <w:r w:rsidR="00AE5C98" w:rsidRPr="008F0B68">
          <w:rPr>
            <w:rStyle w:val="Hyperlink"/>
            <w:noProof/>
          </w:rPr>
          <w:t>Definitions</w:t>
        </w:r>
        <w:r w:rsidR="00AE5C98">
          <w:rPr>
            <w:noProof/>
            <w:webHidden/>
          </w:rPr>
          <w:tab/>
        </w:r>
        <w:r w:rsidR="00AE5C98">
          <w:rPr>
            <w:noProof/>
            <w:webHidden/>
          </w:rPr>
          <w:fldChar w:fldCharType="begin"/>
        </w:r>
        <w:r w:rsidR="00AE5C98">
          <w:rPr>
            <w:noProof/>
            <w:webHidden/>
          </w:rPr>
          <w:instrText xml:space="preserve"> PAGEREF _Toc309639851 \h </w:instrText>
        </w:r>
        <w:r w:rsidR="00AE5C98">
          <w:rPr>
            <w:noProof/>
            <w:webHidden/>
          </w:rPr>
        </w:r>
        <w:r w:rsidR="00AE5C98">
          <w:rPr>
            <w:noProof/>
            <w:webHidden/>
          </w:rPr>
          <w:fldChar w:fldCharType="separate"/>
        </w:r>
        <w:r w:rsidR="00AE5C98">
          <w:rPr>
            <w:noProof/>
            <w:webHidden/>
          </w:rPr>
          <w:t>4</w:t>
        </w:r>
        <w:r w:rsidR="00AE5C98">
          <w:rPr>
            <w:noProof/>
            <w:webHidden/>
          </w:rPr>
          <w:fldChar w:fldCharType="end"/>
        </w:r>
      </w:hyperlink>
    </w:p>
    <w:p w14:paraId="1A02A2EE" w14:textId="77777777" w:rsidR="00AE5C98" w:rsidRDefault="002F3A13">
      <w:pPr>
        <w:pStyle w:val="TOC3"/>
        <w:tabs>
          <w:tab w:val="left" w:pos="1200"/>
          <w:tab w:val="right" w:pos="9620"/>
        </w:tabs>
        <w:rPr>
          <w:rFonts w:ascii="Times New Roman" w:eastAsia="Times New Roman" w:hAnsi="Times New Roman"/>
          <w:i w:val="0"/>
          <w:iCs w:val="0"/>
          <w:noProof/>
          <w:kern w:val="0"/>
          <w:sz w:val="24"/>
          <w:szCs w:val="24"/>
          <w:lang w:val="nl-NL" w:eastAsia="nl-NL" w:bidi="ar-SA"/>
        </w:rPr>
      </w:pPr>
      <w:hyperlink w:anchor="_Toc309639852" w:history="1">
        <w:r w:rsidR="00AE5C98" w:rsidRPr="008F0B68">
          <w:rPr>
            <w:rStyle w:val="Hyperlink"/>
            <w:noProof/>
          </w:rPr>
          <w:t>1.4.2</w:t>
        </w:r>
        <w:r w:rsidR="00AE5C98">
          <w:rPr>
            <w:rFonts w:ascii="Times New Roman" w:eastAsia="Times New Roman" w:hAnsi="Times New Roman"/>
            <w:i w:val="0"/>
            <w:iCs w:val="0"/>
            <w:noProof/>
            <w:kern w:val="0"/>
            <w:sz w:val="24"/>
            <w:szCs w:val="24"/>
            <w:lang w:val="nl-NL" w:eastAsia="nl-NL" w:bidi="ar-SA"/>
          </w:rPr>
          <w:tab/>
        </w:r>
        <w:r w:rsidR="00AE5C98" w:rsidRPr="008F0B68">
          <w:rPr>
            <w:rStyle w:val="Hyperlink"/>
            <w:noProof/>
          </w:rPr>
          <w:t>Abbreviations</w:t>
        </w:r>
        <w:r w:rsidR="00AE5C98">
          <w:rPr>
            <w:noProof/>
            <w:webHidden/>
          </w:rPr>
          <w:tab/>
        </w:r>
        <w:r w:rsidR="00AE5C98">
          <w:rPr>
            <w:noProof/>
            <w:webHidden/>
          </w:rPr>
          <w:fldChar w:fldCharType="begin"/>
        </w:r>
        <w:r w:rsidR="00AE5C98">
          <w:rPr>
            <w:noProof/>
            <w:webHidden/>
          </w:rPr>
          <w:instrText xml:space="preserve"> PAGEREF _Toc309639852 \h </w:instrText>
        </w:r>
        <w:r w:rsidR="00AE5C98">
          <w:rPr>
            <w:noProof/>
            <w:webHidden/>
          </w:rPr>
        </w:r>
        <w:r w:rsidR="00AE5C98">
          <w:rPr>
            <w:noProof/>
            <w:webHidden/>
          </w:rPr>
          <w:fldChar w:fldCharType="separate"/>
        </w:r>
        <w:r w:rsidR="00AE5C98">
          <w:rPr>
            <w:noProof/>
            <w:webHidden/>
          </w:rPr>
          <w:t>4</w:t>
        </w:r>
        <w:r w:rsidR="00AE5C98">
          <w:rPr>
            <w:noProof/>
            <w:webHidden/>
          </w:rPr>
          <w:fldChar w:fldCharType="end"/>
        </w:r>
      </w:hyperlink>
    </w:p>
    <w:p w14:paraId="7231451F" w14:textId="77777777" w:rsidR="00AE5C98" w:rsidRDefault="002F3A13">
      <w:pPr>
        <w:pStyle w:val="TOC1"/>
        <w:tabs>
          <w:tab w:val="left" w:pos="480"/>
          <w:tab w:val="right" w:pos="9620"/>
        </w:tabs>
        <w:rPr>
          <w:rFonts w:ascii="Times New Roman" w:eastAsia="Times New Roman" w:hAnsi="Times New Roman"/>
          <w:b w:val="0"/>
          <w:bCs w:val="0"/>
          <w:noProof/>
          <w:kern w:val="0"/>
          <w:sz w:val="24"/>
          <w:szCs w:val="24"/>
          <w:lang w:val="nl-NL" w:eastAsia="nl-NL" w:bidi="ar-SA"/>
        </w:rPr>
      </w:pPr>
      <w:hyperlink w:anchor="_Toc309639853" w:history="1">
        <w:r w:rsidR="00AE5C98" w:rsidRPr="008F0B68">
          <w:rPr>
            <w:rStyle w:val="Hyperlink"/>
            <w:noProof/>
          </w:rPr>
          <w:t>2</w:t>
        </w:r>
        <w:r w:rsidR="00AE5C98">
          <w:rPr>
            <w:rFonts w:ascii="Times New Roman" w:eastAsia="Times New Roman" w:hAnsi="Times New Roman"/>
            <w:b w:val="0"/>
            <w:bCs w:val="0"/>
            <w:noProof/>
            <w:kern w:val="0"/>
            <w:sz w:val="24"/>
            <w:szCs w:val="24"/>
            <w:lang w:val="nl-NL" w:eastAsia="nl-NL" w:bidi="ar-SA"/>
          </w:rPr>
          <w:tab/>
        </w:r>
        <w:r w:rsidR="00AE5C98" w:rsidRPr="008F0B68">
          <w:rPr>
            <w:rStyle w:val="Hyperlink"/>
            <w:noProof/>
          </w:rPr>
          <w:t>Common Description</w:t>
        </w:r>
        <w:r w:rsidR="00AE5C98">
          <w:rPr>
            <w:noProof/>
            <w:webHidden/>
          </w:rPr>
          <w:tab/>
        </w:r>
        <w:r w:rsidR="00AE5C98">
          <w:rPr>
            <w:noProof/>
            <w:webHidden/>
          </w:rPr>
          <w:fldChar w:fldCharType="begin"/>
        </w:r>
        <w:r w:rsidR="00AE5C98">
          <w:rPr>
            <w:noProof/>
            <w:webHidden/>
          </w:rPr>
          <w:instrText xml:space="preserve"> PAGEREF _Toc309639853 \h </w:instrText>
        </w:r>
        <w:r w:rsidR="00AE5C98">
          <w:rPr>
            <w:noProof/>
            <w:webHidden/>
          </w:rPr>
        </w:r>
        <w:r w:rsidR="00AE5C98">
          <w:rPr>
            <w:noProof/>
            <w:webHidden/>
          </w:rPr>
          <w:fldChar w:fldCharType="separate"/>
        </w:r>
        <w:r w:rsidR="00AE5C98">
          <w:rPr>
            <w:noProof/>
            <w:webHidden/>
          </w:rPr>
          <w:t>5</w:t>
        </w:r>
        <w:r w:rsidR="00AE5C98">
          <w:rPr>
            <w:noProof/>
            <w:webHidden/>
          </w:rPr>
          <w:fldChar w:fldCharType="end"/>
        </w:r>
      </w:hyperlink>
    </w:p>
    <w:p w14:paraId="6735AD19" w14:textId="77777777" w:rsidR="00AE5C98" w:rsidRDefault="002F3A13">
      <w:pPr>
        <w:pStyle w:val="TOC2"/>
        <w:tabs>
          <w:tab w:val="left" w:pos="960"/>
          <w:tab w:val="right" w:pos="9620"/>
        </w:tabs>
        <w:rPr>
          <w:rFonts w:ascii="Times New Roman" w:eastAsia="Times New Roman" w:hAnsi="Times New Roman"/>
          <w:noProof/>
          <w:kern w:val="0"/>
          <w:sz w:val="24"/>
          <w:szCs w:val="24"/>
          <w:lang w:val="nl-NL" w:eastAsia="nl-NL" w:bidi="ar-SA"/>
        </w:rPr>
      </w:pPr>
      <w:hyperlink w:anchor="_Toc309639854" w:history="1">
        <w:r w:rsidR="00AE5C98" w:rsidRPr="008F0B68">
          <w:rPr>
            <w:rStyle w:val="Hyperlink"/>
            <w:noProof/>
          </w:rPr>
          <w:t>2.1</w:t>
        </w:r>
        <w:r w:rsidR="00AE5C98">
          <w:rPr>
            <w:rFonts w:ascii="Times New Roman" w:eastAsia="Times New Roman" w:hAnsi="Times New Roman"/>
            <w:noProof/>
            <w:kern w:val="0"/>
            <w:sz w:val="24"/>
            <w:szCs w:val="24"/>
            <w:lang w:val="nl-NL" w:eastAsia="nl-NL" w:bidi="ar-SA"/>
          </w:rPr>
          <w:tab/>
        </w:r>
        <w:r w:rsidR="00AE5C98" w:rsidRPr="008F0B68">
          <w:rPr>
            <w:rStyle w:val="Hyperlink"/>
            <w:noProof/>
          </w:rPr>
          <w:t>Product perspectives of ‘Hexapod Control System’</w:t>
        </w:r>
        <w:r w:rsidR="00AE5C98">
          <w:rPr>
            <w:noProof/>
            <w:webHidden/>
          </w:rPr>
          <w:tab/>
        </w:r>
        <w:r w:rsidR="00AE5C98">
          <w:rPr>
            <w:noProof/>
            <w:webHidden/>
          </w:rPr>
          <w:fldChar w:fldCharType="begin"/>
        </w:r>
        <w:r w:rsidR="00AE5C98">
          <w:rPr>
            <w:noProof/>
            <w:webHidden/>
          </w:rPr>
          <w:instrText xml:space="preserve"> PAGEREF _Toc309639854 \h </w:instrText>
        </w:r>
        <w:r w:rsidR="00AE5C98">
          <w:rPr>
            <w:noProof/>
            <w:webHidden/>
          </w:rPr>
        </w:r>
        <w:r w:rsidR="00AE5C98">
          <w:rPr>
            <w:noProof/>
            <w:webHidden/>
          </w:rPr>
          <w:fldChar w:fldCharType="separate"/>
        </w:r>
        <w:r w:rsidR="00AE5C98">
          <w:rPr>
            <w:noProof/>
            <w:webHidden/>
          </w:rPr>
          <w:t>5</w:t>
        </w:r>
        <w:r w:rsidR="00AE5C98">
          <w:rPr>
            <w:noProof/>
            <w:webHidden/>
          </w:rPr>
          <w:fldChar w:fldCharType="end"/>
        </w:r>
      </w:hyperlink>
    </w:p>
    <w:p w14:paraId="113E7539" w14:textId="77777777" w:rsidR="00AE5C98" w:rsidRDefault="002F3A13">
      <w:pPr>
        <w:pStyle w:val="TOC3"/>
        <w:tabs>
          <w:tab w:val="left" w:pos="1200"/>
          <w:tab w:val="right" w:pos="9620"/>
        </w:tabs>
        <w:rPr>
          <w:rFonts w:ascii="Times New Roman" w:eastAsia="Times New Roman" w:hAnsi="Times New Roman"/>
          <w:i w:val="0"/>
          <w:iCs w:val="0"/>
          <w:noProof/>
          <w:kern w:val="0"/>
          <w:sz w:val="24"/>
          <w:szCs w:val="24"/>
          <w:lang w:val="nl-NL" w:eastAsia="nl-NL" w:bidi="ar-SA"/>
        </w:rPr>
      </w:pPr>
      <w:hyperlink w:anchor="_Toc309639855" w:history="1">
        <w:r w:rsidR="00AE5C98" w:rsidRPr="008F0B68">
          <w:rPr>
            <w:rStyle w:val="Hyperlink"/>
            <w:noProof/>
          </w:rPr>
          <w:t>2.1.1</w:t>
        </w:r>
        <w:r w:rsidR="00AE5C98">
          <w:rPr>
            <w:rFonts w:ascii="Times New Roman" w:eastAsia="Times New Roman" w:hAnsi="Times New Roman"/>
            <w:i w:val="0"/>
            <w:iCs w:val="0"/>
            <w:noProof/>
            <w:kern w:val="0"/>
            <w:sz w:val="24"/>
            <w:szCs w:val="24"/>
            <w:lang w:val="nl-NL" w:eastAsia="nl-NL" w:bidi="ar-SA"/>
          </w:rPr>
          <w:tab/>
        </w:r>
        <w:r w:rsidR="00AE5C98" w:rsidRPr="008F0B68">
          <w:rPr>
            <w:rStyle w:val="Hyperlink"/>
            <w:noProof/>
          </w:rPr>
          <w:t>System interfaces</w:t>
        </w:r>
        <w:r w:rsidR="00AE5C98">
          <w:rPr>
            <w:noProof/>
            <w:webHidden/>
          </w:rPr>
          <w:tab/>
        </w:r>
        <w:r w:rsidR="00AE5C98">
          <w:rPr>
            <w:noProof/>
            <w:webHidden/>
          </w:rPr>
          <w:fldChar w:fldCharType="begin"/>
        </w:r>
        <w:r w:rsidR="00AE5C98">
          <w:rPr>
            <w:noProof/>
            <w:webHidden/>
          </w:rPr>
          <w:instrText xml:space="preserve"> PAGEREF _Toc309639855 \h </w:instrText>
        </w:r>
        <w:r w:rsidR="00AE5C98">
          <w:rPr>
            <w:noProof/>
            <w:webHidden/>
          </w:rPr>
        </w:r>
        <w:r w:rsidR="00AE5C98">
          <w:rPr>
            <w:noProof/>
            <w:webHidden/>
          </w:rPr>
          <w:fldChar w:fldCharType="separate"/>
        </w:r>
        <w:r w:rsidR="00AE5C98">
          <w:rPr>
            <w:noProof/>
            <w:webHidden/>
          </w:rPr>
          <w:t>5</w:t>
        </w:r>
        <w:r w:rsidR="00AE5C98">
          <w:rPr>
            <w:noProof/>
            <w:webHidden/>
          </w:rPr>
          <w:fldChar w:fldCharType="end"/>
        </w:r>
      </w:hyperlink>
    </w:p>
    <w:p w14:paraId="2423B6B8" w14:textId="77777777" w:rsidR="00AE5C98" w:rsidRDefault="002F3A13">
      <w:pPr>
        <w:pStyle w:val="TOC4"/>
        <w:tabs>
          <w:tab w:val="left" w:pos="1680"/>
          <w:tab w:val="right" w:pos="9620"/>
        </w:tabs>
        <w:rPr>
          <w:rFonts w:ascii="Times New Roman" w:eastAsia="Times New Roman" w:hAnsi="Times New Roman"/>
          <w:noProof/>
          <w:kern w:val="0"/>
          <w:sz w:val="24"/>
          <w:szCs w:val="24"/>
          <w:lang w:val="nl-NL" w:eastAsia="nl-NL" w:bidi="ar-SA"/>
        </w:rPr>
      </w:pPr>
      <w:hyperlink w:anchor="_Toc309639856" w:history="1">
        <w:r w:rsidR="00AE5C98" w:rsidRPr="008F0B68">
          <w:rPr>
            <w:rStyle w:val="Hyperlink"/>
            <w:noProof/>
          </w:rPr>
          <w:t>2.1.1.1</w:t>
        </w:r>
        <w:r w:rsidR="00AE5C98">
          <w:rPr>
            <w:rFonts w:ascii="Times New Roman" w:eastAsia="Times New Roman" w:hAnsi="Times New Roman"/>
            <w:noProof/>
            <w:kern w:val="0"/>
            <w:sz w:val="24"/>
            <w:szCs w:val="24"/>
            <w:lang w:val="nl-NL" w:eastAsia="nl-NL" w:bidi="ar-SA"/>
          </w:rPr>
          <w:tab/>
        </w:r>
        <w:r w:rsidR="00AE5C98" w:rsidRPr="008F0B68">
          <w:rPr>
            <w:rStyle w:val="Hyperlink"/>
            <w:noProof/>
          </w:rPr>
          <w:t>Hexapod (Device)</w:t>
        </w:r>
        <w:r w:rsidR="00AE5C98">
          <w:rPr>
            <w:noProof/>
            <w:webHidden/>
          </w:rPr>
          <w:tab/>
        </w:r>
        <w:r w:rsidR="00AE5C98">
          <w:rPr>
            <w:noProof/>
            <w:webHidden/>
          </w:rPr>
          <w:fldChar w:fldCharType="begin"/>
        </w:r>
        <w:r w:rsidR="00AE5C98">
          <w:rPr>
            <w:noProof/>
            <w:webHidden/>
          </w:rPr>
          <w:instrText xml:space="preserve"> PAGEREF _Toc309639856 \h </w:instrText>
        </w:r>
        <w:r w:rsidR="00AE5C98">
          <w:rPr>
            <w:noProof/>
            <w:webHidden/>
          </w:rPr>
        </w:r>
        <w:r w:rsidR="00AE5C98">
          <w:rPr>
            <w:noProof/>
            <w:webHidden/>
          </w:rPr>
          <w:fldChar w:fldCharType="separate"/>
        </w:r>
        <w:r w:rsidR="00AE5C98">
          <w:rPr>
            <w:noProof/>
            <w:webHidden/>
          </w:rPr>
          <w:t>6</w:t>
        </w:r>
        <w:r w:rsidR="00AE5C98">
          <w:rPr>
            <w:noProof/>
            <w:webHidden/>
          </w:rPr>
          <w:fldChar w:fldCharType="end"/>
        </w:r>
      </w:hyperlink>
    </w:p>
    <w:p w14:paraId="09256E5D" w14:textId="77777777" w:rsidR="00AE5C98" w:rsidRDefault="002F3A13">
      <w:pPr>
        <w:pStyle w:val="TOC4"/>
        <w:tabs>
          <w:tab w:val="left" w:pos="1680"/>
          <w:tab w:val="right" w:pos="9620"/>
        </w:tabs>
        <w:rPr>
          <w:rFonts w:ascii="Times New Roman" w:eastAsia="Times New Roman" w:hAnsi="Times New Roman"/>
          <w:noProof/>
          <w:kern w:val="0"/>
          <w:sz w:val="24"/>
          <w:szCs w:val="24"/>
          <w:lang w:val="nl-NL" w:eastAsia="nl-NL" w:bidi="ar-SA"/>
        </w:rPr>
      </w:pPr>
      <w:hyperlink w:anchor="_Toc309639857" w:history="1">
        <w:r w:rsidR="00AE5C98" w:rsidRPr="008F0B68">
          <w:rPr>
            <w:rStyle w:val="Hyperlink"/>
            <w:noProof/>
          </w:rPr>
          <w:t>2.1.1.2</w:t>
        </w:r>
        <w:r w:rsidR="00AE5C98">
          <w:rPr>
            <w:rFonts w:ascii="Times New Roman" w:eastAsia="Times New Roman" w:hAnsi="Times New Roman"/>
            <w:noProof/>
            <w:kern w:val="0"/>
            <w:sz w:val="24"/>
            <w:szCs w:val="24"/>
            <w:lang w:val="nl-NL" w:eastAsia="nl-NL" w:bidi="ar-SA"/>
          </w:rPr>
          <w:tab/>
        </w:r>
        <w:r w:rsidR="00AE5C98" w:rsidRPr="008F0B68">
          <w:rPr>
            <w:rStyle w:val="Hyperlink"/>
            <w:noProof/>
          </w:rPr>
          <w:t>Network Connectivity</w:t>
        </w:r>
        <w:r w:rsidR="00AE5C98">
          <w:rPr>
            <w:noProof/>
            <w:webHidden/>
          </w:rPr>
          <w:tab/>
        </w:r>
        <w:r w:rsidR="00AE5C98">
          <w:rPr>
            <w:noProof/>
            <w:webHidden/>
          </w:rPr>
          <w:fldChar w:fldCharType="begin"/>
        </w:r>
        <w:r w:rsidR="00AE5C98">
          <w:rPr>
            <w:noProof/>
            <w:webHidden/>
          </w:rPr>
          <w:instrText xml:space="preserve"> PAGEREF _Toc309639857 \h </w:instrText>
        </w:r>
        <w:r w:rsidR="00AE5C98">
          <w:rPr>
            <w:noProof/>
            <w:webHidden/>
          </w:rPr>
        </w:r>
        <w:r w:rsidR="00AE5C98">
          <w:rPr>
            <w:noProof/>
            <w:webHidden/>
          </w:rPr>
          <w:fldChar w:fldCharType="separate"/>
        </w:r>
        <w:r w:rsidR="00AE5C98">
          <w:rPr>
            <w:noProof/>
            <w:webHidden/>
          </w:rPr>
          <w:t>6</w:t>
        </w:r>
        <w:r w:rsidR="00AE5C98">
          <w:rPr>
            <w:noProof/>
            <w:webHidden/>
          </w:rPr>
          <w:fldChar w:fldCharType="end"/>
        </w:r>
      </w:hyperlink>
    </w:p>
    <w:p w14:paraId="7C079E21" w14:textId="77777777" w:rsidR="00AE5C98" w:rsidRDefault="002F3A13">
      <w:pPr>
        <w:pStyle w:val="TOC4"/>
        <w:tabs>
          <w:tab w:val="left" w:pos="1680"/>
          <w:tab w:val="right" w:pos="9620"/>
        </w:tabs>
        <w:rPr>
          <w:rFonts w:ascii="Times New Roman" w:eastAsia="Times New Roman" w:hAnsi="Times New Roman"/>
          <w:noProof/>
          <w:kern w:val="0"/>
          <w:sz w:val="24"/>
          <w:szCs w:val="24"/>
          <w:lang w:val="nl-NL" w:eastAsia="nl-NL" w:bidi="ar-SA"/>
        </w:rPr>
      </w:pPr>
      <w:hyperlink w:anchor="_Toc309639858" w:history="1">
        <w:r w:rsidR="00AE5C98" w:rsidRPr="008F0B68">
          <w:rPr>
            <w:rStyle w:val="Hyperlink"/>
            <w:noProof/>
          </w:rPr>
          <w:t>2.1.1.3</w:t>
        </w:r>
        <w:r w:rsidR="00AE5C98">
          <w:rPr>
            <w:rFonts w:ascii="Times New Roman" w:eastAsia="Times New Roman" w:hAnsi="Times New Roman"/>
            <w:noProof/>
            <w:kern w:val="0"/>
            <w:sz w:val="24"/>
            <w:szCs w:val="24"/>
            <w:lang w:val="nl-NL" w:eastAsia="nl-NL" w:bidi="ar-SA"/>
          </w:rPr>
          <w:tab/>
        </w:r>
        <w:r w:rsidR="00AE5C98" w:rsidRPr="008F0B68">
          <w:rPr>
            <w:rStyle w:val="Hyperlink"/>
            <w:noProof/>
          </w:rPr>
          <w:t>Config Tool</w:t>
        </w:r>
        <w:r w:rsidR="00AE5C98">
          <w:rPr>
            <w:noProof/>
            <w:webHidden/>
          </w:rPr>
          <w:tab/>
        </w:r>
        <w:r w:rsidR="00AE5C98">
          <w:rPr>
            <w:noProof/>
            <w:webHidden/>
          </w:rPr>
          <w:fldChar w:fldCharType="begin"/>
        </w:r>
        <w:r w:rsidR="00AE5C98">
          <w:rPr>
            <w:noProof/>
            <w:webHidden/>
          </w:rPr>
          <w:instrText xml:space="preserve"> PAGEREF _Toc309639858 \h </w:instrText>
        </w:r>
        <w:r w:rsidR="00AE5C98">
          <w:rPr>
            <w:noProof/>
            <w:webHidden/>
          </w:rPr>
        </w:r>
        <w:r w:rsidR="00AE5C98">
          <w:rPr>
            <w:noProof/>
            <w:webHidden/>
          </w:rPr>
          <w:fldChar w:fldCharType="separate"/>
        </w:r>
        <w:r w:rsidR="00AE5C98">
          <w:rPr>
            <w:noProof/>
            <w:webHidden/>
          </w:rPr>
          <w:t>6</w:t>
        </w:r>
        <w:r w:rsidR="00AE5C98">
          <w:rPr>
            <w:noProof/>
            <w:webHidden/>
          </w:rPr>
          <w:fldChar w:fldCharType="end"/>
        </w:r>
      </w:hyperlink>
    </w:p>
    <w:p w14:paraId="4B4A489B" w14:textId="77777777" w:rsidR="00AE5C98" w:rsidRDefault="002F3A13">
      <w:pPr>
        <w:pStyle w:val="TOC3"/>
        <w:tabs>
          <w:tab w:val="left" w:pos="1200"/>
          <w:tab w:val="right" w:pos="9620"/>
        </w:tabs>
        <w:rPr>
          <w:rFonts w:ascii="Times New Roman" w:eastAsia="Times New Roman" w:hAnsi="Times New Roman"/>
          <w:i w:val="0"/>
          <w:iCs w:val="0"/>
          <w:noProof/>
          <w:kern w:val="0"/>
          <w:sz w:val="24"/>
          <w:szCs w:val="24"/>
          <w:lang w:val="nl-NL" w:eastAsia="nl-NL" w:bidi="ar-SA"/>
        </w:rPr>
      </w:pPr>
      <w:hyperlink w:anchor="_Toc309639859" w:history="1">
        <w:r w:rsidR="00AE5C98" w:rsidRPr="008F0B68">
          <w:rPr>
            <w:rStyle w:val="Hyperlink"/>
            <w:noProof/>
          </w:rPr>
          <w:t>2.1.2</w:t>
        </w:r>
        <w:r w:rsidR="00AE5C98">
          <w:rPr>
            <w:rFonts w:ascii="Times New Roman" w:eastAsia="Times New Roman" w:hAnsi="Times New Roman"/>
            <w:i w:val="0"/>
            <w:iCs w:val="0"/>
            <w:noProof/>
            <w:kern w:val="0"/>
            <w:sz w:val="24"/>
            <w:szCs w:val="24"/>
            <w:lang w:val="nl-NL" w:eastAsia="nl-NL" w:bidi="ar-SA"/>
          </w:rPr>
          <w:tab/>
        </w:r>
        <w:r w:rsidR="00AE5C98" w:rsidRPr="008F0B68">
          <w:rPr>
            <w:rStyle w:val="Hyperlink"/>
            <w:noProof/>
          </w:rPr>
          <w:t>User Interface</w:t>
        </w:r>
        <w:r w:rsidR="00AE5C98">
          <w:rPr>
            <w:noProof/>
            <w:webHidden/>
          </w:rPr>
          <w:tab/>
        </w:r>
        <w:r w:rsidR="00AE5C98">
          <w:rPr>
            <w:noProof/>
            <w:webHidden/>
          </w:rPr>
          <w:fldChar w:fldCharType="begin"/>
        </w:r>
        <w:r w:rsidR="00AE5C98">
          <w:rPr>
            <w:noProof/>
            <w:webHidden/>
          </w:rPr>
          <w:instrText xml:space="preserve"> PAGEREF _Toc309639859 \h </w:instrText>
        </w:r>
        <w:r w:rsidR="00AE5C98">
          <w:rPr>
            <w:noProof/>
            <w:webHidden/>
          </w:rPr>
        </w:r>
        <w:r w:rsidR="00AE5C98">
          <w:rPr>
            <w:noProof/>
            <w:webHidden/>
          </w:rPr>
          <w:fldChar w:fldCharType="separate"/>
        </w:r>
        <w:r w:rsidR="00AE5C98">
          <w:rPr>
            <w:noProof/>
            <w:webHidden/>
          </w:rPr>
          <w:t>6</w:t>
        </w:r>
        <w:r w:rsidR="00AE5C98">
          <w:rPr>
            <w:noProof/>
            <w:webHidden/>
          </w:rPr>
          <w:fldChar w:fldCharType="end"/>
        </w:r>
      </w:hyperlink>
    </w:p>
    <w:p w14:paraId="7BD03C72" w14:textId="77777777" w:rsidR="00AE5C98" w:rsidRDefault="002F3A13">
      <w:pPr>
        <w:pStyle w:val="TOC4"/>
        <w:tabs>
          <w:tab w:val="left" w:pos="1680"/>
          <w:tab w:val="right" w:pos="9620"/>
        </w:tabs>
        <w:rPr>
          <w:rFonts w:ascii="Times New Roman" w:eastAsia="Times New Roman" w:hAnsi="Times New Roman"/>
          <w:noProof/>
          <w:kern w:val="0"/>
          <w:sz w:val="24"/>
          <w:szCs w:val="24"/>
          <w:lang w:val="nl-NL" w:eastAsia="nl-NL" w:bidi="ar-SA"/>
        </w:rPr>
      </w:pPr>
      <w:hyperlink w:anchor="_Toc309639860" w:history="1">
        <w:r w:rsidR="00AE5C98" w:rsidRPr="008F0B68">
          <w:rPr>
            <w:rStyle w:val="Hyperlink"/>
            <w:noProof/>
          </w:rPr>
          <w:t>2.1.2.1</w:t>
        </w:r>
        <w:r w:rsidR="00AE5C98">
          <w:rPr>
            <w:rFonts w:ascii="Times New Roman" w:eastAsia="Times New Roman" w:hAnsi="Times New Roman"/>
            <w:noProof/>
            <w:kern w:val="0"/>
            <w:sz w:val="24"/>
            <w:szCs w:val="24"/>
            <w:lang w:val="nl-NL" w:eastAsia="nl-NL" w:bidi="ar-SA"/>
          </w:rPr>
          <w:tab/>
        </w:r>
        <w:r w:rsidR="00AE5C98" w:rsidRPr="008F0B68">
          <w:rPr>
            <w:rStyle w:val="Hyperlink"/>
            <w:noProof/>
          </w:rPr>
          <w:t>Browser</w:t>
        </w:r>
        <w:r w:rsidR="00AE5C98">
          <w:rPr>
            <w:noProof/>
            <w:webHidden/>
          </w:rPr>
          <w:tab/>
        </w:r>
        <w:r w:rsidR="00AE5C98">
          <w:rPr>
            <w:noProof/>
            <w:webHidden/>
          </w:rPr>
          <w:fldChar w:fldCharType="begin"/>
        </w:r>
        <w:r w:rsidR="00AE5C98">
          <w:rPr>
            <w:noProof/>
            <w:webHidden/>
          </w:rPr>
          <w:instrText xml:space="preserve"> PAGEREF _Toc309639860 \h </w:instrText>
        </w:r>
        <w:r w:rsidR="00AE5C98">
          <w:rPr>
            <w:noProof/>
            <w:webHidden/>
          </w:rPr>
        </w:r>
        <w:r w:rsidR="00AE5C98">
          <w:rPr>
            <w:noProof/>
            <w:webHidden/>
          </w:rPr>
          <w:fldChar w:fldCharType="separate"/>
        </w:r>
        <w:r w:rsidR="00AE5C98">
          <w:rPr>
            <w:noProof/>
            <w:webHidden/>
          </w:rPr>
          <w:t>6</w:t>
        </w:r>
        <w:r w:rsidR="00AE5C98">
          <w:rPr>
            <w:noProof/>
            <w:webHidden/>
          </w:rPr>
          <w:fldChar w:fldCharType="end"/>
        </w:r>
      </w:hyperlink>
    </w:p>
    <w:p w14:paraId="7EABCEF5" w14:textId="77777777" w:rsidR="00AE5C98" w:rsidRDefault="002F3A13">
      <w:pPr>
        <w:pStyle w:val="TOC4"/>
        <w:tabs>
          <w:tab w:val="left" w:pos="1680"/>
          <w:tab w:val="right" w:pos="9620"/>
        </w:tabs>
        <w:rPr>
          <w:rFonts w:ascii="Times New Roman" w:eastAsia="Times New Roman" w:hAnsi="Times New Roman"/>
          <w:noProof/>
          <w:kern w:val="0"/>
          <w:sz w:val="24"/>
          <w:szCs w:val="24"/>
          <w:lang w:val="nl-NL" w:eastAsia="nl-NL" w:bidi="ar-SA"/>
        </w:rPr>
      </w:pPr>
      <w:hyperlink w:anchor="_Toc309639861" w:history="1">
        <w:r w:rsidR="00AE5C98" w:rsidRPr="008F0B68">
          <w:rPr>
            <w:rStyle w:val="Hyperlink"/>
            <w:noProof/>
          </w:rPr>
          <w:t>2.1.2.2</w:t>
        </w:r>
        <w:r w:rsidR="00AE5C98">
          <w:rPr>
            <w:rFonts w:ascii="Times New Roman" w:eastAsia="Times New Roman" w:hAnsi="Times New Roman"/>
            <w:noProof/>
            <w:kern w:val="0"/>
            <w:sz w:val="24"/>
            <w:szCs w:val="24"/>
            <w:lang w:val="nl-NL" w:eastAsia="nl-NL" w:bidi="ar-SA"/>
          </w:rPr>
          <w:tab/>
        </w:r>
        <w:r w:rsidR="00AE5C98" w:rsidRPr="008F0B68">
          <w:rPr>
            <w:rStyle w:val="Hyperlink"/>
            <w:noProof/>
          </w:rPr>
          <w:t>Config Tool</w:t>
        </w:r>
        <w:r w:rsidR="00AE5C98">
          <w:rPr>
            <w:noProof/>
            <w:webHidden/>
          </w:rPr>
          <w:tab/>
        </w:r>
        <w:r w:rsidR="00AE5C98">
          <w:rPr>
            <w:noProof/>
            <w:webHidden/>
          </w:rPr>
          <w:fldChar w:fldCharType="begin"/>
        </w:r>
        <w:r w:rsidR="00AE5C98">
          <w:rPr>
            <w:noProof/>
            <w:webHidden/>
          </w:rPr>
          <w:instrText xml:space="preserve"> PAGEREF _Toc309639861 \h </w:instrText>
        </w:r>
        <w:r w:rsidR="00AE5C98">
          <w:rPr>
            <w:noProof/>
            <w:webHidden/>
          </w:rPr>
        </w:r>
        <w:r w:rsidR="00AE5C98">
          <w:rPr>
            <w:noProof/>
            <w:webHidden/>
          </w:rPr>
          <w:fldChar w:fldCharType="separate"/>
        </w:r>
        <w:r w:rsidR="00AE5C98">
          <w:rPr>
            <w:noProof/>
            <w:webHidden/>
          </w:rPr>
          <w:t>7</w:t>
        </w:r>
        <w:r w:rsidR="00AE5C98">
          <w:rPr>
            <w:noProof/>
            <w:webHidden/>
          </w:rPr>
          <w:fldChar w:fldCharType="end"/>
        </w:r>
      </w:hyperlink>
    </w:p>
    <w:p w14:paraId="202F7C6D" w14:textId="77777777" w:rsidR="00AE5C98" w:rsidRDefault="002F3A13">
      <w:pPr>
        <w:pStyle w:val="TOC3"/>
        <w:tabs>
          <w:tab w:val="left" w:pos="1200"/>
          <w:tab w:val="right" w:pos="9620"/>
        </w:tabs>
        <w:rPr>
          <w:rFonts w:ascii="Times New Roman" w:eastAsia="Times New Roman" w:hAnsi="Times New Roman"/>
          <w:i w:val="0"/>
          <w:iCs w:val="0"/>
          <w:noProof/>
          <w:kern w:val="0"/>
          <w:sz w:val="24"/>
          <w:szCs w:val="24"/>
          <w:lang w:val="nl-NL" w:eastAsia="nl-NL" w:bidi="ar-SA"/>
        </w:rPr>
      </w:pPr>
      <w:hyperlink w:anchor="_Toc309639862" w:history="1">
        <w:r w:rsidR="00AE5C98" w:rsidRPr="008F0B68">
          <w:rPr>
            <w:rStyle w:val="Hyperlink"/>
            <w:noProof/>
          </w:rPr>
          <w:t>2.1.3</w:t>
        </w:r>
        <w:r w:rsidR="00AE5C98">
          <w:rPr>
            <w:rFonts w:ascii="Times New Roman" w:eastAsia="Times New Roman" w:hAnsi="Times New Roman"/>
            <w:i w:val="0"/>
            <w:iCs w:val="0"/>
            <w:noProof/>
            <w:kern w:val="0"/>
            <w:sz w:val="24"/>
            <w:szCs w:val="24"/>
            <w:lang w:val="nl-NL" w:eastAsia="nl-NL" w:bidi="ar-SA"/>
          </w:rPr>
          <w:tab/>
        </w:r>
        <w:r w:rsidR="00AE5C98" w:rsidRPr="008F0B68">
          <w:rPr>
            <w:rStyle w:val="Hyperlink"/>
            <w:noProof/>
          </w:rPr>
          <w:t>Hardware interfaces</w:t>
        </w:r>
        <w:r w:rsidR="00AE5C98">
          <w:rPr>
            <w:noProof/>
            <w:webHidden/>
          </w:rPr>
          <w:tab/>
        </w:r>
        <w:r w:rsidR="00AE5C98">
          <w:rPr>
            <w:noProof/>
            <w:webHidden/>
          </w:rPr>
          <w:fldChar w:fldCharType="begin"/>
        </w:r>
        <w:r w:rsidR="00AE5C98">
          <w:rPr>
            <w:noProof/>
            <w:webHidden/>
          </w:rPr>
          <w:instrText xml:space="preserve"> PAGEREF _Toc309639862 \h </w:instrText>
        </w:r>
        <w:r w:rsidR="00AE5C98">
          <w:rPr>
            <w:noProof/>
            <w:webHidden/>
          </w:rPr>
        </w:r>
        <w:r w:rsidR="00AE5C98">
          <w:rPr>
            <w:noProof/>
            <w:webHidden/>
          </w:rPr>
          <w:fldChar w:fldCharType="separate"/>
        </w:r>
        <w:r w:rsidR="00AE5C98">
          <w:rPr>
            <w:noProof/>
            <w:webHidden/>
          </w:rPr>
          <w:t>7</w:t>
        </w:r>
        <w:r w:rsidR="00AE5C98">
          <w:rPr>
            <w:noProof/>
            <w:webHidden/>
          </w:rPr>
          <w:fldChar w:fldCharType="end"/>
        </w:r>
      </w:hyperlink>
    </w:p>
    <w:p w14:paraId="58C518F8" w14:textId="77777777" w:rsidR="00AE5C98" w:rsidRDefault="002F3A13">
      <w:pPr>
        <w:pStyle w:val="TOC4"/>
        <w:tabs>
          <w:tab w:val="left" w:pos="1680"/>
          <w:tab w:val="right" w:pos="9620"/>
        </w:tabs>
        <w:rPr>
          <w:rFonts w:ascii="Times New Roman" w:eastAsia="Times New Roman" w:hAnsi="Times New Roman"/>
          <w:noProof/>
          <w:kern w:val="0"/>
          <w:sz w:val="24"/>
          <w:szCs w:val="24"/>
          <w:lang w:val="nl-NL" w:eastAsia="nl-NL" w:bidi="ar-SA"/>
        </w:rPr>
      </w:pPr>
      <w:hyperlink w:anchor="_Toc309639863" w:history="1">
        <w:r w:rsidR="00AE5C98" w:rsidRPr="008F0B68">
          <w:rPr>
            <w:rStyle w:val="Hyperlink"/>
            <w:noProof/>
          </w:rPr>
          <w:t>2.1.3.1</w:t>
        </w:r>
        <w:r w:rsidR="00AE5C98">
          <w:rPr>
            <w:rFonts w:ascii="Times New Roman" w:eastAsia="Times New Roman" w:hAnsi="Times New Roman"/>
            <w:noProof/>
            <w:kern w:val="0"/>
            <w:sz w:val="24"/>
            <w:szCs w:val="24"/>
            <w:lang w:val="nl-NL" w:eastAsia="nl-NL" w:bidi="ar-SA"/>
          </w:rPr>
          <w:tab/>
        </w:r>
        <w:r w:rsidR="00AE5C98" w:rsidRPr="008F0B68">
          <w:rPr>
            <w:rStyle w:val="Hyperlink"/>
            <w:noProof/>
          </w:rPr>
          <w:t>Ethernet Interface (RJ45)</w:t>
        </w:r>
        <w:r w:rsidR="00AE5C98">
          <w:rPr>
            <w:noProof/>
            <w:webHidden/>
          </w:rPr>
          <w:tab/>
        </w:r>
        <w:r w:rsidR="00AE5C98">
          <w:rPr>
            <w:noProof/>
            <w:webHidden/>
          </w:rPr>
          <w:fldChar w:fldCharType="begin"/>
        </w:r>
        <w:r w:rsidR="00AE5C98">
          <w:rPr>
            <w:noProof/>
            <w:webHidden/>
          </w:rPr>
          <w:instrText xml:space="preserve"> PAGEREF _Toc309639863 \h </w:instrText>
        </w:r>
        <w:r w:rsidR="00AE5C98">
          <w:rPr>
            <w:noProof/>
            <w:webHidden/>
          </w:rPr>
        </w:r>
        <w:r w:rsidR="00AE5C98">
          <w:rPr>
            <w:noProof/>
            <w:webHidden/>
          </w:rPr>
          <w:fldChar w:fldCharType="separate"/>
        </w:r>
        <w:r w:rsidR="00AE5C98">
          <w:rPr>
            <w:noProof/>
            <w:webHidden/>
          </w:rPr>
          <w:t>7</w:t>
        </w:r>
        <w:r w:rsidR="00AE5C98">
          <w:rPr>
            <w:noProof/>
            <w:webHidden/>
          </w:rPr>
          <w:fldChar w:fldCharType="end"/>
        </w:r>
      </w:hyperlink>
    </w:p>
    <w:p w14:paraId="1C5BC4DA" w14:textId="77777777" w:rsidR="00AE5C98" w:rsidRDefault="002F3A13">
      <w:pPr>
        <w:pStyle w:val="TOC4"/>
        <w:tabs>
          <w:tab w:val="left" w:pos="1680"/>
          <w:tab w:val="right" w:pos="9620"/>
        </w:tabs>
        <w:rPr>
          <w:rFonts w:ascii="Times New Roman" w:eastAsia="Times New Roman" w:hAnsi="Times New Roman"/>
          <w:noProof/>
          <w:kern w:val="0"/>
          <w:sz w:val="24"/>
          <w:szCs w:val="24"/>
          <w:lang w:val="nl-NL" w:eastAsia="nl-NL" w:bidi="ar-SA"/>
        </w:rPr>
      </w:pPr>
      <w:hyperlink w:anchor="_Toc309639864" w:history="1">
        <w:r w:rsidR="00AE5C98" w:rsidRPr="008F0B68">
          <w:rPr>
            <w:rStyle w:val="Hyperlink"/>
            <w:noProof/>
          </w:rPr>
          <w:t>2.1.3.2</w:t>
        </w:r>
        <w:r w:rsidR="00AE5C98">
          <w:rPr>
            <w:rFonts w:ascii="Times New Roman" w:eastAsia="Times New Roman" w:hAnsi="Times New Roman"/>
            <w:noProof/>
            <w:kern w:val="0"/>
            <w:sz w:val="24"/>
            <w:szCs w:val="24"/>
            <w:lang w:val="nl-NL" w:eastAsia="nl-NL" w:bidi="ar-SA"/>
          </w:rPr>
          <w:tab/>
        </w:r>
        <w:r w:rsidR="00AE5C98" w:rsidRPr="008F0B68">
          <w:rPr>
            <w:rStyle w:val="Hyperlink"/>
            <w:noProof/>
          </w:rPr>
          <w:t>USB Interface (x2)</w:t>
        </w:r>
        <w:r w:rsidR="00AE5C98">
          <w:rPr>
            <w:noProof/>
            <w:webHidden/>
          </w:rPr>
          <w:tab/>
        </w:r>
        <w:r w:rsidR="00AE5C98">
          <w:rPr>
            <w:noProof/>
            <w:webHidden/>
          </w:rPr>
          <w:fldChar w:fldCharType="begin"/>
        </w:r>
        <w:r w:rsidR="00AE5C98">
          <w:rPr>
            <w:noProof/>
            <w:webHidden/>
          </w:rPr>
          <w:instrText xml:space="preserve"> PAGEREF _Toc309639864 \h </w:instrText>
        </w:r>
        <w:r w:rsidR="00AE5C98">
          <w:rPr>
            <w:noProof/>
            <w:webHidden/>
          </w:rPr>
        </w:r>
        <w:r w:rsidR="00AE5C98">
          <w:rPr>
            <w:noProof/>
            <w:webHidden/>
          </w:rPr>
          <w:fldChar w:fldCharType="separate"/>
        </w:r>
        <w:r w:rsidR="00AE5C98">
          <w:rPr>
            <w:noProof/>
            <w:webHidden/>
          </w:rPr>
          <w:t>7</w:t>
        </w:r>
        <w:r w:rsidR="00AE5C98">
          <w:rPr>
            <w:noProof/>
            <w:webHidden/>
          </w:rPr>
          <w:fldChar w:fldCharType="end"/>
        </w:r>
      </w:hyperlink>
    </w:p>
    <w:p w14:paraId="079BA21C" w14:textId="77777777" w:rsidR="00AE5C98" w:rsidRDefault="002F3A13">
      <w:pPr>
        <w:pStyle w:val="TOC4"/>
        <w:tabs>
          <w:tab w:val="left" w:pos="1680"/>
          <w:tab w:val="right" w:pos="9620"/>
        </w:tabs>
        <w:rPr>
          <w:rFonts w:ascii="Times New Roman" w:eastAsia="Times New Roman" w:hAnsi="Times New Roman"/>
          <w:noProof/>
          <w:kern w:val="0"/>
          <w:sz w:val="24"/>
          <w:szCs w:val="24"/>
          <w:lang w:val="nl-NL" w:eastAsia="nl-NL" w:bidi="ar-SA"/>
        </w:rPr>
      </w:pPr>
      <w:hyperlink w:anchor="_Toc309639865" w:history="1">
        <w:r w:rsidR="00AE5C98" w:rsidRPr="008F0B68">
          <w:rPr>
            <w:rStyle w:val="Hyperlink"/>
            <w:noProof/>
          </w:rPr>
          <w:t>2.1.3.3</w:t>
        </w:r>
        <w:r w:rsidR="00AE5C98">
          <w:rPr>
            <w:rFonts w:ascii="Times New Roman" w:eastAsia="Times New Roman" w:hAnsi="Times New Roman"/>
            <w:noProof/>
            <w:kern w:val="0"/>
            <w:sz w:val="24"/>
            <w:szCs w:val="24"/>
            <w:lang w:val="nl-NL" w:eastAsia="nl-NL" w:bidi="ar-SA"/>
          </w:rPr>
          <w:tab/>
        </w:r>
        <w:r w:rsidR="00AE5C98" w:rsidRPr="008F0B68">
          <w:rPr>
            <w:rStyle w:val="Hyperlink"/>
            <w:noProof/>
          </w:rPr>
          <w:t>Serial Interface</w:t>
        </w:r>
        <w:r w:rsidR="00AE5C98">
          <w:rPr>
            <w:noProof/>
            <w:webHidden/>
          </w:rPr>
          <w:tab/>
        </w:r>
        <w:r w:rsidR="00AE5C98">
          <w:rPr>
            <w:noProof/>
            <w:webHidden/>
          </w:rPr>
          <w:fldChar w:fldCharType="begin"/>
        </w:r>
        <w:r w:rsidR="00AE5C98">
          <w:rPr>
            <w:noProof/>
            <w:webHidden/>
          </w:rPr>
          <w:instrText xml:space="preserve"> PAGEREF _Toc309639865 \h </w:instrText>
        </w:r>
        <w:r w:rsidR="00AE5C98">
          <w:rPr>
            <w:noProof/>
            <w:webHidden/>
          </w:rPr>
        </w:r>
        <w:r w:rsidR="00AE5C98">
          <w:rPr>
            <w:noProof/>
            <w:webHidden/>
          </w:rPr>
          <w:fldChar w:fldCharType="separate"/>
        </w:r>
        <w:r w:rsidR="00AE5C98">
          <w:rPr>
            <w:noProof/>
            <w:webHidden/>
          </w:rPr>
          <w:t>7</w:t>
        </w:r>
        <w:r w:rsidR="00AE5C98">
          <w:rPr>
            <w:noProof/>
            <w:webHidden/>
          </w:rPr>
          <w:fldChar w:fldCharType="end"/>
        </w:r>
      </w:hyperlink>
    </w:p>
    <w:p w14:paraId="78A6C783" w14:textId="77777777" w:rsidR="00AE5C98" w:rsidRDefault="002F3A13">
      <w:pPr>
        <w:pStyle w:val="TOC4"/>
        <w:tabs>
          <w:tab w:val="left" w:pos="1680"/>
          <w:tab w:val="right" w:pos="9620"/>
        </w:tabs>
        <w:rPr>
          <w:rFonts w:ascii="Times New Roman" w:eastAsia="Times New Roman" w:hAnsi="Times New Roman"/>
          <w:noProof/>
          <w:kern w:val="0"/>
          <w:sz w:val="24"/>
          <w:szCs w:val="24"/>
          <w:lang w:val="nl-NL" w:eastAsia="nl-NL" w:bidi="ar-SA"/>
        </w:rPr>
      </w:pPr>
      <w:hyperlink w:anchor="_Toc309639866" w:history="1">
        <w:r w:rsidR="00AE5C98" w:rsidRPr="008F0B68">
          <w:rPr>
            <w:rStyle w:val="Hyperlink"/>
            <w:noProof/>
          </w:rPr>
          <w:t>2.1.3.4</w:t>
        </w:r>
        <w:r w:rsidR="00AE5C98">
          <w:rPr>
            <w:rFonts w:ascii="Times New Roman" w:eastAsia="Times New Roman" w:hAnsi="Times New Roman"/>
            <w:noProof/>
            <w:kern w:val="0"/>
            <w:sz w:val="24"/>
            <w:szCs w:val="24"/>
            <w:lang w:val="nl-NL" w:eastAsia="nl-NL" w:bidi="ar-SA"/>
          </w:rPr>
          <w:tab/>
        </w:r>
        <w:r w:rsidR="00AE5C98" w:rsidRPr="008F0B68">
          <w:rPr>
            <w:rStyle w:val="Hyperlink"/>
            <w:noProof/>
          </w:rPr>
          <w:t>I</w:t>
        </w:r>
        <w:r w:rsidR="00AE5C98" w:rsidRPr="008F0B68">
          <w:rPr>
            <w:rStyle w:val="Hyperlink"/>
            <w:noProof/>
            <w:kern w:val="24"/>
            <w:vertAlign w:val="superscript"/>
          </w:rPr>
          <w:t>2</w:t>
        </w:r>
        <w:r w:rsidR="00AE5C98" w:rsidRPr="008F0B68">
          <w:rPr>
            <w:rStyle w:val="Hyperlink"/>
            <w:noProof/>
          </w:rPr>
          <w:t>C Interface</w:t>
        </w:r>
        <w:r w:rsidR="00AE5C98">
          <w:rPr>
            <w:noProof/>
            <w:webHidden/>
          </w:rPr>
          <w:tab/>
        </w:r>
        <w:r w:rsidR="00AE5C98">
          <w:rPr>
            <w:noProof/>
            <w:webHidden/>
          </w:rPr>
          <w:fldChar w:fldCharType="begin"/>
        </w:r>
        <w:r w:rsidR="00AE5C98">
          <w:rPr>
            <w:noProof/>
            <w:webHidden/>
          </w:rPr>
          <w:instrText xml:space="preserve"> PAGEREF _Toc309639866 \h </w:instrText>
        </w:r>
        <w:r w:rsidR="00AE5C98">
          <w:rPr>
            <w:noProof/>
            <w:webHidden/>
          </w:rPr>
        </w:r>
        <w:r w:rsidR="00AE5C98">
          <w:rPr>
            <w:noProof/>
            <w:webHidden/>
          </w:rPr>
          <w:fldChar w:fldCharType="separate"/>
        </w:r>
        <w:r w:rsidR="00AE5C98">
          <w:rPr>
            <w:noProof/>
            <w:webHidden/>
          </w:rPr>
          <w:t>7</w:t>
        </w:r>
        <w:r w:rsidR="00AE5C98">
          <w:rPr>
            <w:noProof/>
            <w:webHidden/>
          </w:rPr>
          <w:fldChar w:fldCharType="end"/>
        </w:r>
      </w:hyperlink>
    </w:p>
    <w:p w14:paraId="3140E766" w14:textId="77777777" w:rsidR="00AE5C98" w:rsidRDefault="002F3A13">
      <w:pPr>
        <w:pStyle w:val="TOC4"/>
        <w:tabs>
          <w:tab w:val="left" w:pos="1680"/>
          <w:tab w:val="right" w:pos="9620"/>
        </w:tabs>
        <w:rPr>
          <w:rFonts w:ascii="Times New Roman" w:eastAsia="Times New Roman" w:hAnsi="Times New Roman"/>
          <w:noProof/>
          <w:kern w:val="0"/>
          <w:sz w:val="24"/>
          <w:szCs w:val="24"/>
          <w:lang w:val="nl-NL" w:eastAsia="nl-NL" w:bidi="ar-SA"/>
        </w:rPr>
      </w:pPr>
      <w:hyperlink w:anchor="_Toc309639867" w:history="1">
        <w:r w:rsidR="00AE5C98" w:rsidRPr="008F0B68">
          <w:rPr>
            <w:rStyle w:val="Hyperlink"/>
            <w:noProof/>
          </w:rPr>
          <w:t>2.1.3.5</w:t>
        </w:r>
        <w:r w:rsidR="00AE5C98">
          <w:rPr>
            <w:rFonts w:ascii="Times New Roman" w:eastAsia="Times New Roman" w:hAnsi="Times New Roman"/>
            <w:noProof/>
            <w:kern w:val="0"/>
            <w:sz w:val="24"/>
            <w:szCs w:val="24"/>
            <w:lang w:val="nl-NL" w:eastAsia="nl-NL" w:bidi="ar-SA"/>
          </w:rPr>
          <w:tab/>
        </w:r>
        <w:r w:rsidR="00AE5C98" w:rsidRPr="008F0B68">
          <w:rPr>
            <w:rStyle w:val="Hyperlink"/>
            <w:noProof/>
          </w:rPr>
          <w:t>PWM Interface</w:t>
        </w:r>
        <w:r w:rsidR="00AE5C98">
          <w:rPr>
            <w:noProof/>
            <w:webHidden/>
          </w:rPr>
          <w:tab/>
        </w:r>
        <w:r w:rsidR="00AE5C98">
          <w:rPr>
            <w:noProof/>
            <w:webHidden/>
          </w:rPr>
          <w:fldChar w:fldCharType="begin"/>
        </w:r>
        <w:r w:rsidR="00AE5C98">
          <w:rPr>
            <w:noProof/>
            <w:webHidden/>
          </w:rPr>
          <w:instrText xml:space="preserve"> PAGEREF _Toc309639867 \h </w:instrText>
        </w:r>
        <w:r w:rsidR="00AE5C98">
          <w:rPr>
            <w:noProof/>
            <w:webHidden/>
          </w:rPr>
        </w:r>
        <w:r w:rsidR="00AE5C98">
          <w:rPr>
            <w:noProof/>
            <w:webHidden/>
          </w:rPr>
          <w:fldChar w:fldCharType="separate"/>
        </w:r>
        <w:r w:rsidR="00AE5C98">
          <w:rPr>
            <w:noProof/>
            <w:webHidden/>
          </w:rPr>
          <w:t>8</w:t>
        </w:r>
        <w:r w:rsidR="00AE5C98">
          <w:rPr>
            <w:noProof/>
            <w:webHidden/>
          </w:rPr>
          <w:fldChar w:fldCharType="end"/>
        </w:r>
      </w:hyperlink>
    </w:p>
    <w:p w14:paraId="21FA02CE" w14:textId="77777777" w:rsidR="00AE5C98" w:rsidRDefault="002F3A13">
      <w:pPr>
        <w:pStyle w:val="TOC4"/>
        <w:tabs>
          <w:tab w:val="left" w:pos="1680"/>
          <w:tab w:val="right" w:pos="9620"/>
        </w:tabs>
        <w:rPr>
          <w:rFonts w:ascii="Times New Roman" w:eastAsia="Times New Roman" w:hAnsi="Times New Roman"/>
          <w:noProof/>
          <w:kern w:val="0"/>
          <w:sz w:val="24"/>
          <w:szCs w:val="24"/>
          <w:lang w:val="nl-NL" w:eastAsia="nl-NL" w:bidi="ar-SA"/>
        </w:rPr>
      </w:pPr>
      <w:hyperlink w:anchor="_Toc309639868" w:history="1">
        <w:r w:rsidR="00AE5C98" w:rsidRPr="008F0B68">
          <w:rPr>
            <w:rStyle w:val="Hyperlink"/>
            <w:noProof/>
          </w:rPr>
          <w:t>2.1.3.6</w:t>
        </w:r>
        <w:r w:rsidR="00AE5C98">
          <w:rPr>
            <w:rFonts w:ascii="Times New Roman" w:eastAsia="Times New Roman" w:hAnsi="Times New Roman"/>
            <w:noProof/>
            <w:kern w:val="0"/>
            <w:sz w:val="24"/>
            <w:szCs w:val="24"/>
            <w:lang w:val="nl-NL" w:eastAsia="nl-NL" w:bidi="ar-SA"/>
          </w:rPr>
          <w:tab/>
        </w:r>
        <w:r w:rsidR="00AE5C98" w:rsidRPr="008F0B68">
          <w:rPr>
            <w:rStyle w:val="Hyperlink"/>
            <w:noProof/>
          </w:rPr>
          <w:t>Power Interface</w:t>
        </w:r>
        <w:r w:rsidR="00AE5C98">
          <w:rPr>
            <w:noProof/>
            <w:webHidden/>
          </w:rPr>
          <w:tab/>
        </w:r>
        <w:r w:rsidR="00AE5C98">
          <w:rPr>
            <w:noProof/>
            <w:webHidden/>
          </w:rPr>
          <w:fldChar w:fldCharType="begin"/>
        </w:r>
        <w:r w:rsidR="00AE5C98">
          <w:rPr>
            <w:noProof/>
            <w:webHidden/>
          </w:rPr>
          <w:instrText xml:space="preserve"> PAGEREF _Toc309639868 \h </w:instrText>
        </w:r>
        <w:r w:rsidR="00AE5C98">
          <w:rPr>
            <w:noProof/>
            <w:webHidden/>
          </w:rPr>
        </w:r>
        <w:r w:rsidR="00AE5C98">
          <w:rPr>
            <w:noProof/>
            <w:webHidden/>
          </w:rPr>
          <w:fldChar w:fldCharType="separate"/>
        </w:r>
        <w:r w:rsidR="00AE5C98">
          <w:rPr>
            <w:noProof/>
            <w:webHidden/>
          </w:rPr>
          <w:t>8</w:t>
        </w:r>
        <w:r w:rsidR="00AE5C98">
          <w:rPr>
            <w:noProof/>
            <w:webHidden/>
          </w:rPr>
          <w:fldChar w:fldCharType="end"/>
        </w:r>
      </w:hyperlink>
    </w:p>
    <w:p w14:paraId="0F4A6F02" w14:textId="77777777" w:rsidR="00AE5C98" w:rsidRDefault="002F3A13">
      <w:pPr>
        <w:pStyle w:val="TOC3"/>
        <w:tabs>
          <w:tab w:val="left" w:pos="1200"/>
          <w:tab w:val="right" w:pos="9620"/>
        </w:tabs>
        <w:rPr>
          <w:rFonts w:ascii="Times New Roman" w:eastAsia="Times New Roman" w:hAnsi="Times New Roman"/>
          <w:i w:val="0"/>
          <w:iCs w:val="0"/>
          <w:noProof/>
          <w:kern w:val="0"/>
          <w:sz w:val="24"/>
          <w:szCs w:val="24"/>
          <w:lang w:val="nl-NL" w:eastAsia="nl-NL" w:bidi="ar-SA"/>
        </w:rPr>
      </w:pPr>
      <w:hyperlink w:anchor="_Toc309639869" w:history="1">
        <w:r w:rsidR="00AE5C98" w:rsidRPr="008F0B68">
          <w:rPr>
            <w:rStyle w:val="Hyperlink"/>
            <w:noProof/>
          </w:rPr>
          <w:t>2.1.4</w:t>
        </w:r>
        <w:r w:rsidR="00AE5C98">
          <w:rPr>
            <w:rFonts w:ascii="Times New Roman" w:eastAsia="Times New Roman" w:hAnsi="Times New Roman"/>
            <w:i w:val="0"/>
            <w:iCs w:val="0"/>
            <w:noProof/>
            <w:kern w:val="0"/>
            <w:sz w:val="24"/>
            <w:szCs w:val="24"/>
            <w:lang w:val="nl-NL" w:eastAsia="nl-NL" w:bidi="ar-SA"/>
          </w:rPr>
          <w:tab/>
        </w:r>
        <w:r w:rsidR="00AE5C98" w:rsidRPr="008F0B68">
          <w:rPr>
            <w:rStyle w:val="Hyperlink"/>
            <w:noProof/>
          </w:rPr>
          <w:t>Software interfaces</w:t>
        </w:r>
        <w:r w:rsidR="00AE5C98">
          <w:rPr>
            <w:noProof/>
            <w:webHidden/>
          </w:rPr>
          <w:tab/>
        </w:r>
        <w:r w:rsidR="00AE5C98">
          <w:rPr>
            <w:noProof/>
            <w:webHidden/>
          </w:rPr>
          <w:fldChar w:fldCharType="begin"/>
        </w:r>
        <w:r w:rsidR="00AE5C98">
          <w:rPr>
            <w:noProof/>
            <w:webHidden/>
          </w:rPr>
          <w:instrText xml:space="preserve"> PAGEREF _Toc309639869 \h </w:instrText>
        </w:r>
        <w:r w:rsidR="00AE5C98">
          <w:rPr>
            <w:noProof/>
            <w:webHidden/>
          </w:rPr>
        </w:r>
        <w:r w:rsidR="00AE5C98">
          <w:rPr>
            <w:noProof/>
            <w:webHidden/>
          </w:rPr>
          <w:fldChar w:fldCharType="separate"/>
        </w:r>
        <w:r w:rsidR="00AE5C98">
          <w:rPr>
            <w:noProof/>
            <w:webHidden/>
          </w:rPr>
          <w:t>8</w:t>
        </w:r>
        <w:r w:rsidR="00AE5C98">
          <w:rPr>
            <w:noProof/>
            <w:webHidden/>
          </w:rPr>
          <w:fldChar w:fldCharType="end"/>
        </w:r>
      </w:hyperlink>
    </w:p>
    <w:p w14:paraId="35914EDC" w14:textId="77777777" w:rsidR="00AE5C98" w:rsidRDefault="002F3A13">
      <w:pPr>
        <w:pStyle w:val="TOC4"/>
        <w:tabs>
          <w:tab w:val="left" w:pos="1680"/>
          <w:tab w:val="right" w:pos="9620"/>
        </w:tabs>
        <w:rPr>
          <w:rFonts w:ascii="Times New Roman" w:eastAsia="Times New Roman" w:hAnsi="Times New Roman"/>
          <w:noProof/>
          <w:kern w:val="0"/>
          <w:sz w:val="24"/>
          <w:szCs w:val="24"/>
          <w:lang w:val="nl-NL" w:eastAsia="nl-NL" w:bidi="ar-SA"/>
        </w:rPr>
      </w:pPr>
      <w:hyperlink w:anchor="_Toc309639870" w:history="1">
        <w:r w:rsidR="00AE5C98" w:rsidRPr="008F0B68">
          <w:rPr>
            <w:rStyle w:val="Hyperlink"/>
            <w:noProof/>
          </w:rPr>
          <w:t>2.1.4.1</w:t>
        </w:r>
        <w:r w:rsidR="00AE5C98">
          <w:rPr>
            <w:rFonts w:ascii="Times New Roman" w:eastAsia="Times New Roman" w:hAnsi="Times New Roman"/>
            <w:noProof/>
            <w:kern w:val="0"/>
            <w:sz w:val="24"/>
            <w:szCs w:val="24"/>
            <w:lang w:val="nl-NL" w:eastAsia="nl-NL" w:bidi="ar-SA"/>
          </w:rPr>
          <w:tab/>
        </w:r>
        <w:r w:rsidR="00AE5C98" w:rsidRPr="008F0B68">
          <w:rPr>
            <w:rStyle w:val="Hyperlink"/>
            <w:noProof/>
          </w:rPr>
          <w:t>Software Update Tools</w:t>
        </w:r>
        <w:r w:rsidR="00AE5C98">
          <w:rPr>
            <w:noProof/>
            <w:webHidden/>
          </w:rPr>
          <w:tab/>
        </w:r>
        <w:r w:rsidR="00AE5C98">
          <w:rPr>
            <w:noProof/>
            <w:webHidden/>
          </w:rPr>
          <w:fldChar w:fldCharType="begin"/>
        </w:r>
        <w:r w:rsidR="00AE5C98">
          <w:rPr>
            <w:noProof/>
            <w:webHidden/>
          </w:rPr>
          <w:instrText xml:space="preserve"> PAGEREF _Toc309639870 \h </w:instrText>
        </w:r>
        <w:r w:rsidR="00AE5C98">
          <w:rPr>
            <w:noProof/>
            <w:webHidden/>
          </w:rPr>
        </w:r>
        <w:r w:rsidR="00AE5C98">
          <w:rPr>
            <w:noProof/>
            <w:webHidden/>
          </w:rPr>
          <w:fldChar w:fldCharType="separate"/>
        </w:r>
        <w:r w:rsidR="00AE5C98">
          <w:rPr>
            <w:noProof/>
            <w:webHidden/>
          </w:rPr>
          <w:t>8</w:t>
        </w:r>
        <w:r w:rsidR="00AE5C98">
          <w:rPr>
            <w:noProof/>
            <w:webHidden/>
          </w:rPr>
          <w:fldChar w:fldCharType="end"/>
        </w:r>
      </w:hyperlink>
    </w:p>
    <w:p w14:paraId="228B0B11" w14:textId="77777777" w:rsidR="00AE5C98" w:rsidRDefault="002F3A13">
      <w:pPr>
        <w:pStyle w:val="TOC4"/>
        <w:tabs>
          <w:tab w:val="left" w:pos="1680"/>
          <w:tab w:val="right" w:pos="9620"/>
        </w:tabs>
        <w:rPr>
          <w:rFonts w:ascii="Times New Roman" w:eastAsia="Times New Roman" w:hAnsi="Times New Roman"/>
          <w:noProof/>
          <w:kern w:val="0"/>
          <w:sz w:val="24"/>
          <w:szCs w:val="24"/>
          <w:lang w:val="nl-NL" w:eastAsia="nl-NL" w:bidi="ar-SA"/>
        </w:rPr>
      </w:pPr>
      <w:hyperlink w:anchor="_Toc309639871" w:history="1">
        <w:r w:rsidR="00AE5C98" w:rsidRPr="008F0B68">
          <w:rPr>
            <w:rStyle w:val="Hyperlink"/>
            <w:noProof/>
          </w:rPr>
          <w:t>2.1.4.2</w:t>
        </w:r>
        <w:r w:rsidR="00AE5C98">
          <w:rPr>
            <w:rFonts w:ascii="Times New Roman" w:eastAsia="Times New Roman" w:hAnsi="Times New Roman"/>
            <w:noProof/>
            <w:kern w:val="0"/>
            <w:sz w:val="24"/>
            <w:szCs w:val="24"/>
            <w:lang w:val="nl-NL" w:eastAsia="nl-NL" w:bidi="ar-SA"/>
          </w:rPr>
          <w:tab/>
        </w:r>
        <w:r w:rsidR="00AE5C98" w:rsidRPr="008F0B68">
          <w:rPr>
            <w:rStyle w:val="Hyperlink"/>
            <w:noProof/>
          </w:rPr>
          <w:t>Network Connectivity</w:t>
        </w:r>
        <w:r w:rsidR="00AE5C98">
          <w:rPr>
            <w:noProof/>
            <w:webHidden/>
          </w:rPr>
          <w:tab/>
        </w:r>
        <w:r w:rsidR="00AE5C98">
          <w:rPr>
            <w:noProof/>
            <w:webHidden/>
          </w:rPr>
          <w:fldChar w:fldCharType="begin"/>
        </w:r>
        <w:r w:rsidR="00AE5C98">
          <w:rPr>
            <w:noProof/>
            <w:webHidden/>
          </w:rPr>
          <w:instrText xml:space="preserve"> PAGEREF _Toc309639871 \h </w:instrText>
        </w:r>
        <w:r w:rsidR="00AE5C98">
          <w:rPr>
            <w:noProof/>
            <w:webHidden/>
          </w:rPr>
        </w:r>
        <w:r w:rsidR="00AE5C98">
          <w:rPr>
            <w:noProof/>
            <w:webHidden/>
          </w:rPr>
          <w:fldChar w:fldCharType="separate"/>
        </w:r>
        <w:r w:rsidR="00AE5C98">
          <w:rPr>
            <w:noProof/>
            <w:webHidden/>
          </w:rPr>
          <w:t>8</w:t>
        </w:r>
        <w:r w:rsidR="00AE5C98">
          <w:rPr>
            <w:noProof/>
            <w:webHidden/>
          </w:rPr>
          <w:fldChar w:fldCharType="end"/>
        </w:r>
      </w:hyperlink>
    </w:p>
    <w:p w14:paraId="4B34470B" w14:textId="77777777" w:rsidR="00AE5C98" w:rsidRDefault="002F3A13">
      <w:pPr>
        <w:pStyle w:val="TOC4"/>
        <w:tabs>
          <w:tab w:val="left" w:pos="1680"/>
          <w:tab w:val="right" w:pos="9620"/>
        </w:tabs>
        <w:rPr>
          <w:rFonts w:ascii="Times New Roman" w:eastAsia="Times New Roman" w:hAnsi="Times New Roman"/>
          <w:noProof/>
          <w:kern w:val="0"/>
          <w:sz w:val="24"/>
          <w:szCs w:val="24"/>
          <w:lang w:val="nl-NL" w:eastAsia="nl-NL" w:bidi="ar-SA"/>
        </w:rPr>
      </w:pPr>
      <w:hyperlink w:anchor="_Toc309639872" w:history="1">
        <w:r w:rsidR="00AE5C98" w:rsidRPr="008F0B68">
          <w:rPr>
            <w:rStyle w:val="Hyperlink"/>
            <w:noProof/>
          </w:rPr>
          <w:t>2.1.4.3</w:t>
        </w:r>
        <w:r w:rsidR="00AE5C98">
          <w:rPr>
            <w:rFonts w:ascii="Times New Roman" w:eastAsia="Times New Roman" w:hAnsi="Times New Roman"/>
            <w:noProof/>
            <w:kern w:val="0"/>
            <w:sz w:val="24"/>
            <w:szCs w:val="24"/>
            <w:lang w:val="nl-NL" w:eastAsia="nl-NL" w:bidi="ar-SA"/>
          </w:rPr>
          <w:tab/>
        </w:r>
        <w:r w:rsidR="00AE5C98" w:rsidRPr="008F0B68">
          <w:rPr>
            <w:rStyle w:val="Hyperlink"/>
            <w:noProof/>
          </w:rPr>
          <w:t>Browser</w:t>
        </w:r>
        <w:r w:rsidR="00AE5C98">
          <w:rPr>
            <w:noProof/>
            <w:webHidden/>
          </w:rPr>
          <w:tab/>
        </w:r>
        <w:r w:rsidR="00AE5C98">
          <w:rPr>
            <w:noProof/>
            <w:webHidden/>
          </w:rPr>
          <w:fldChar w:fldCharType="begin"/>
        </w:r>
        <w:r w:rsidR="00AE5C98">
          <w:rPr>
            <w:noProof/>
            <w:webHidden/>
          </w:rPr>
          <w:instrText xml:space="preserve"> PAGEREF _Toc309639872 \h </w:instrText>
        </w:r>
        <w:r w:rsidR="00AE5C98">
          <w:rPr>
            <w:noProof/>
            <w:webHidden/>
          </w:rPr>
        </w:r>
        <w:r w:rsidR="00AE5C98">
          <w:rPr>
            <w:noProof/>
            <w:webHidden/>
          </w:rPr>
          <w:fldChar w:fldCharType="separate"/>
        </w:r>
        <w:r w:rsidR="00AE5C98">
          <w:rPr>
            <w:noProof/>
            <w:webHidden/>
          </w:rPr>
          <w:t>8</w:t>
        </w:r>
        <w:r w:rsidR="00AE5C98">
          <w:rPr>
            <w:noProof/>
            <w:webHidden/>
          </w:rPr>
          <w:fldChar w:fldCharType="end"/>
        </w:r>
      </w:hyperlink>
    </w:p>
    <w:p w14:paraId="2F964FDB" w14:textId="77777777" w:rsidR="00AE5C98" w:rsidRDefault="002F3A13">
      <w:pPr>
        <w:pStyle w:val="TOC4"/>
        <w:tabs>
          <w:tab w:val="left" w:pos="1680"/>
          <w:tab w:val="right" w:pos="9620"/>
        </w:tabs>
        <w:rPr>
          <w:rFonts w:ascii="Times New Roman" w:eastAsia="Times New Roman" w:hAnsi="Times New Roman"/>
          <w:noProof/>
          <w:kern w:val="0"/>
          <w:sz w:val="24"/>
          <w:szCs w:val="24"/>
          <w:lang w:val="nl-NL" w:eastAsia="nl-NL" w:bidi="ar-SA"/>
        </w:rPr>
      </w:pPr>
      <w:hyperlink w:anchor="_Toc309639873" w:history="1">
        <w:r w:rsidR="00AE5C98" w:rsidRPr="008F0B68">
          <w:rPr>
            <w:rStyle w:val="Hyperlink"/>
            <w:noProof/>
          </w:rPr>
          <w:t>2.1.4.4</w:t>
        </w:r>
        <w:r w:rsidR="00AE5C98">
          <w:rPr>
            <w:rFonts w:ascii="Times New Roman" w:eastAsia="Times New Roman" w:hAnsi="Times New Roman"/>
            <w:noProof/>
            <w:kern w:val="0"/>
            <w:sz w:val="24"/>
            <w:szCs w:val="24"/>
            <w:lang w:val="nl-NL" w:eastAsia="nl-NL" w:bidi="ar-SA"/>
          </w:rPr>
          <w:tab/>
        </w:r>
        <w:r w:rsidR="00AE5C98" w:rsidRPr="008F0B68">
          <w:rPr>
            <w:rStyle w:val="Hyperlink"/>
            <w:noProof/>
          </w:rPr>
          <w:t>USB Drivers Microchip</w:t>
        </w:r>
        <w:r w:rsidR="00AE5C98">
          <w:rPr>
            <w:noProof/>
            <w:webHidden/>
          </w:rPr>
          <w:tab/>
        </w:r>
        <w:r w:rsidR="00AE5C98">
          <w:rPr>
            <w:noProof/>
            <w:webHidden/>
          </w:rPr>
          <w:fldChar w:fldCharType="begin"/>
        </w:r>
        <w:r w:rsidR="00AE5C98">
          <w:rPr>
            <w:noProof/>
            <w:webHidden/>
          </w:rPr>
          <w:instrText xml:space="preserve"> PAGEREF _Toc309639873 \h </w:instrText>
        </w:r>
        <w:r w:rsidR="00AE5C98">
          <w:rPr>
            <w:noProof/>
            <w:webHidden/>
          </w:rPr>
        </w:r>
        <w:r w:rsidR="00AE5C98">
          <w:rPr>
            <w:noProof/>
            <w:webHidden/>
          </w:rPr>
          <w:fldChar w:fldCharType="separate"/>
        </w:r>
        <w:r w:rsidR="00AE5C98">
          <w:rPr>
            <w:noProof/>
            <w:webHidden/>
          </w:rPr>
          <w:t>8</w:t>
        </w:r>
        <w:r w:rsidR="00AE5C98">
          <w:rPr>
            <w:noProof/>
            <w:webHidden/>
          </w:rPr>
          <w:fldChar w:fldCharType="end"/>
        </w:r>
      </w:hyperlink>
    </w:p>
    <w:p w14:paraId="34825CC0" w14:textId="77777777" w:rsidR="00AE5C98" w:rsidRDefault="002F3A13">
      <w:pPr>
        <w:pStyle w:val="TOC3"/>
        <w:tabs>
          <w:tab w:val="left" w:pos="1200"/>
          <w:tab w:val="right" w:pos="9620"/>
        </w:tabs>
        <w:rPr>
          <w:rFonts w:ascii="Times New Roman" w:eastAsia="Times New Roman" w:hAnsi="Times New Roman"/>
          <w:i w:val="0"/>
          <w:iCs w:val="0"/>
          <w:noProof/>
          <w:kern w:val="0"/>
          <w:sz w:val="24"/>
          <w:szCs w:val="24"/>
          <w:lang w:val="nl-NL" w:eastAsia="nl-NL" w:bidi="ar-SA"/>
        </w:rPr>
      </w:pPr>
      <w:hyperlink w:anchor="_Toc309639874" w:history="1">
        <w:r w:rsidR="00AE5C98" w:rsidRPr="008F0B68">
          <w:rPr>
            <w:rStyle w:val="Hyperlink"/>
            <w:noProof/>
          </w:rPr>
          <w:t>2.1.5</w:t>
        </w:r>
        <w:r w:rsidR="00AE5C98">
          <w:rPr>
            <w:rFonts w:ascii="Times New Roman" w:eastAsia="Times New Roman" w:hAnsi="Times New Roman"/>
            <w:i w:val="0"/>
            <w:iCs w:val="0"/>
            <w:noProof/>
            <w:kern w:val="0"/>
            <w:sz w:val="24"/>
            <w:szCs w:val="24"/>
            <w:lang w:val="nl-NL" w:eastAsia="nl-NL" w:bidi="ar-SA"/>
          </w:rPr>
          <w:tab/>
        </w:r>
        <w:r w:rsidR="00AE5C98" w:rsidRPr="008F0B68">
          <w:rPr>
            <w:rStyle w:val="Hyperlink"/>
            <w:noProof/>
          </w:rPr>
          <w:t>Communication interface</w:t>
        </w:r>
        <w:r w:rsidR="00AE5C98">
          <w:rPr>
            <w:noProof/>
            <w:webHidden/>
          </w:rPr>
          <w:tab/>
        </w:r>
        <w:r w:rsidR="00AE5C98">
          <w:rPr>
            <w:noProof/>
            <w:webHidden/>
          </w:rPr>
          <w:fldChar w:fldCharType="begin"/>
        </w:r>
        <w:r w:rsidR="00AE5C98">
          <w:rPr>
            <w:noProof/>
            <w:webHidden/>
          </w:rPr>
          <w:instrText xml:space="preserve"> PAGEREF _Toc309639874 \h </w:instrText>
        </w:r>
        <w:r w:rsidR="00AE5C98">
          <w:rPr>
            <w:noProof/>
            <w:webHidden/>
          </w:rPr>
        </w:r>
        <w:r w:rsidR="00AE5C98">
          <w:rPr>
            <w:noProof/>
            <w:webHidden/>
          </w:rPr>
          <w:fldChar w:fldCharType="separate"/>
        </w:r>
        <w:r w:rsidR="00AE5C98">
          <w:rPr>
            <w:noProof/>
            <w:webHidden/>
          </w:rPr>
          <w:t>8</w:t>
        </w:r>
        <w:r w:rsidR="00AE5C98">
          <w:rPr>
            <w:noProof/>
            <w:webHidden/>
          </w:rPr>
          <w:fldChar w:fldCharType="end"/>
        </w:r>
      </w:hyperlink>
    </w:p>
    <w:p w14:paraId="082D0393" w14:textId="77777777" w:rsidR="00AE5C98" w:rsidRDefault="002F3A13">
      <w:pPr>
        <w:pStyle w:val="TOC4"/>
        <w:tabs>
          <w:tab w:val="left" w:pos="1680"/>
          <w:tab w:val="right" w:pos="9620"/>
        </w:tabs>
        <w:rPr>
          <w:rFonts w:ascii="Times New Roman" w:eastAsia="Times New Roman" w:hAnsi="Times New Roman"/>
          <w:noProof/>
          <w:kern w:val="0"/>
          <w:sz w:val="24"/>
          <w:szCs w:val="24"/>
          <w:lang w:val="nl-NL" w:eastAsia="nl-NL" w:bidi="ar-SA"/>
        </w:rPr>
      </w:pPr>
      <w:hyperlink w:anchor="_Toc309639875" w:history="1">
        <w:r w:rsidR="00AE5C98" w:rsidRPr="008F0B68">
          <w:rPr>
            <w:rStyle w:val="Hyperlink"/>
            <w:noProof/>
          </w:rPr>
          <w:t>2.1.5.1</w:t>
        </w:r>
        <w:r w:rsidR="00AE5C98">
          <w:rPr>
            <w:rFonts w:ascii="Times New Roman" w:eastAsia="Times New Roman" w:hAnsi="Times New Roman"/>
            <w:noProof/>
            <w:kern w:val="0"/>
            <w:sz w:val="24"/>
            <w:szCs w:val="24"/>
            <w:lang w:val="nl-NL" w:eastAsia="nl-NL" w:bidi="ar-SA"/>
          </w:rPr>
          <w:tab/>
        </w:r>
        <w:r w:rsidR="00AE5C98" w:rsidRPr="008F0B68">
          <w:rPr>
            <w:rStyle w:val="Hyperlink"/>
            <w:noProof/>
          </w:rPr>
          <w:t>PWM</w:t>
        </w:r>
        <w:r w:rsidR="00AE5C98">
          <w:rPr>
            <w:noProof/>
            <w:webHidden/>
          </w:rPr>
          <w:tab/>
        </w:r>
        <w:r w:rsidR="00AE5C98">
          <w:rPr>
            <w:noProof/>
            <w:webHidden/>
          </w:rPr>
          <w:fldChar w:fldCharType="begin"/>
        </w:r>
        <w:r w:rsidR="00AE5C98">
          <w:rPr>
            <w:noProof/>
            <w:webHidden/>
          </w:rPr>
          <w:instrText xml:space="preserve"> PAGEREF _Toc309639875 \h </w:instrText>
        </w:r>
        <w:r w:rsidR="00AE5C98">
          <w:rPr>
            <w:noProof/>
            <w:webHidden/>
          </w:rPr>
        </w:r>
        <w:r w:rsidR="00AE5C98">
          <w:rPr>
            <w:noProof/>
            <w:webHidden/>
          </w:rPr>
          <w:fldChar w:fldCharType="separate"/>
        </w:r>
        <w:r w:rsidR="00AE5C98">
          <w:rPr>
            <w:noProof/>
            <w:webHidden/>
          </w:rPr>
          <w:t>8</w:t>
        </w:r>
        <w:r w:rsidR="00AE5C98">
          <w:rPr>
            <w:noProof/>
            <w:webHidden/>
          </w:rPr>
          <w:fldChar w:fldCharType="end"/>
        </w:r>
      </w:hyperlink>
    </w:p>
    <w:p w14:paraId="41EEDF5E" w14:textId="77777777" w:rsidR="00AE5C98" w:rsidRDefault="002F3A13">
      <w:pPr>
        <w:pStyle w:val="TOC4"/>
        <w:tabs>
          <w:tab w:val="left" w:pos="1680"/>
          <w:tab w:val="right" w:pos="9620"/>
        </w:tabs>
        <w:rPr>
          <w:rFonts w:ascii="Times New Roman" w:eastAsia="Times New Roman" w:hAnsi="Times New Roman"/>
          <w:noProof/>
          <w:kern w:val="0"/>
          <w:sz w:val="24"/>
          <w:szCs w:val="24"/>
          <w:lang w:val="nl-NL" w:eastAsia="nl-NL" w:bidi="ar-SA"/>
        </w:rPr>
      </w:pPr>
      <w:hyperlink w:anchor="_Toc309639876" w:history="1">
        <w:r w:rsidR="00AE5C98" w:rsidRPr="008F0B68">
          <w:rPr>
            <w:rStyle w:val="Hyperlink"/>
            <w:noProof/>
          </w:rPr>
          <w:t>2.1.5.2</w:t>
        </w:r>
        <w:r w:rsidR="00AE5C98">
          <w:rPr>
            <w:rFonts w:ascii="Times New Roman" w:eastAsia="Times New Roman" w:hAnsi="Times New Roman"/>
            <w:noProof/>
            <w:kern w:val="0"/>
            <w:sz w:val="24"/>
            <w:szCs w:val="24"/>
            <w:lang w:val="nl-NL" w:eastAsia="nl-NL" w:bidi="ar-SA"/>
          </w:rPr>
          <w:tab/>
        </w:r>
        <w:r w:rsidR="00AE5C98" w:rsidRPr="008F0B68">
          <w:rPr>
            <w:rStyle w:val="Hyperlink"/>
            <w:noProof/>
          </w:rPr>
          <w:t>PIP</w:t>
        </w:r>
        <w:r w:rsidR="00AE5C98">
          <w:rPr>
            <w:noProof/>
            <w:webHidden/>
          </w:rPr>
          <w:tab/>
        </w:r>
        <w:r w:rsidR="00AE5C98">
          <w:rPr>
            <w:noProof/>
            <w:webHidden/>
          </w:rPr>
          <w:fldChar w:fldCharType="begin"/>
        </w:r>
        <w:r w:rsidR="00AE5C98">
          <w:rPr>
            <w:noProof/>
            <w:webHidden/>
          </w:rPr>
          <w:instrText xml:space="preserve"> PAGEREF _Toc309639876 \h </w:instrText>
        </w:r>
        <w:r w:rsidR="00AE5C98">
          <w:rPr>
            <w:noProof/>
            <w:webHidden/>
          </w:rPr>
        </w:r>
        <w:r w:rsidR="00AE5C98">
          <w:rPr>
            <w:noProof/>
            <w:webHidden/>
          </w:rPr>
          <w:fldChar w:fldCharType="separate"/>
        </w:r>
        <w:r w:rsidR="00AE5C98">
          <w:rPr>
            <w:noProof/>
            <w:webHidden/>
          </w:rPr>
          <w:t>9</w:t>
        </w:r>
        <w:r w:rsidR="00AE5C98">
          <w:rPr>
            <w:noProof/>
            <w:webHidden/>
          </w:rPr>
          <w:fldChar w:fldCharType="end"/>
        </w:r>
      </w:hyperlink>
    </w:p>
    <w:p w14:paraId="03FBDF23" w14:textId="77777777" w:rsidR="00AE5C98" w:rsidRDefault="002F3A13">
      <w:pPr>
        <w:pStyle w:val="TOC2"/>
        <w:tabs>
          <w:tab w:val="left" w:pos="960"/>
          <w:tab w:val="right" w:pos="9620"/>
        </w:tabs>
        <w:rPr>
          <w:rFonts w:ascii="Times New Roman" w:eastAsia="Times New Roman" w:hAnsi="Times New Roman"/>
          <w:noProof/>
          <w:kern w:val="0"/>
          <w:sz w:val="24"/>
          <w:szCs w:val="24"/>
          <w:lang w:val="nl-NL" w:eastAsia="nl-NL" w:bidi="ar-SA"/>
        </w:rPr>
      </w:pPr>
      <w:hyperlink w:anchor="_Toc309639877" w:history="1">
        <w:r w:rsidR="00AE5C98" w:rsidRPr="008F0B68">
          <w:rPr>
            <w:rStyle w:val="Hyperlink"/>
            <w:noProof/>
          </w:rPr>
          <w:t>2.2</w:t>
        </w:r>
        <w:r w:rsidR="00AE5C98">
          <w:rPr>
            <w:rFonts w:ascii="Times New Roman" w:eastAsia="Times New Roman" w:hAnsi="Times New Roman"/>
            <w:noProof/>
            <w:kern w:val="0"/>
            <w:sz w:val="24"/>
            <w:szCs w:val="24"/>
            <w:lang w:val="nl-NL" w:eastAsia="nl-NL" w:bidi="ar-SA"/>
          </w:rPr>
          <w:tab/>
        </w:r>
        <w:r w:rsidR="00AE5C98" w:rsidRPr="008F0B68">
          <w:rPr>
            <w:rStyle w:val="Hyperlink"/>
            <w:noProof/>
          </w:rPr>
          <w:t>System overview with functional demands</w:t>
        </w:r>
        <w:r w:rsidR="00AE5C98">
          <w:rPr>
            <w:noProof/>
            <w:webHidden/>
          </w:rPr>
          <w:tab/>
        </w:r>
        <w:r w:rsidR="00AE5C98">
          <w:rPr>
            <w:noProof/>
            <w:webHidden/>
          </w:rPr>
          <w:fldChar w:fldCharType="begin"/>
        </w:r>
        <w:r w:rsidR="00AE5C98">
          <w:rPr>
            <w:noProof/>
            <w:webHidden/>
          </w:rPr>
          <w:instrText xml:space="preserve"> PAGEREF _Toc309639877 \h </w:instrText>
        </w:r>
        <w:r w:rsidR="00AE5C98">
          <w:rPr>
            <w:noProof/>
            <w:webHidden/>
          </w:rPr>
        </w:r>
        <w:r w:rsidR="00AE5C98">
          <w:rPr>
            <w:noProof/>
            <w:webHidden/>
          </w:rPr>
          <w:fldChar w:fldCharType="separate"/>
        </w:r>
        <w:r w:rsidR="00AE5C98">
          <w:rPr>
            <w:noProof/>
            <w:webHidden/>
          </w:rPr>
          <w:t>9</w:t>
        </w:r>
        <w:r w:rsidR="00AE5C98">
          <w:rPr>
            <w:noProof/>
            <w:webHidden/>
          </w:rPr>
          <w:fldChar w:fldCharType="end"/>
        </w:r>
      </w:hyperlink>
    </w:p>
    <w:p w14:paraId="70ABE7DA" w14:textId="77777777" w:rsidR="00AE5C98" w:rsidRDefault="002F3A13">
      <w:pPr>
        <w:pStyle w:val="TOC2"/>
        <w:tabs>
          <w:tab w:val="left" w:pos="960"/>
          <w:tab w:val="right" w:pos="9620"/>
        </w:tabs>
        <w:rPr>
          <w:rFonts w:ascii="Times New Roman" w:eastAsia="Times New Roman" w:hAnsi="Times New Roman"/>
          <w:noProof/>
          <w:kern w:val="0"/>
          <w:sz w:val="24"/>
          <w:szCs w:val="24"/>
          <w:lang w:val="nl-NL" w:eastAsia="nl-NL" w:bidi="ar-SA"/>
        </w:rPr>
      </w:pPr>
      <w:hyperlink w:anchor="_Toc309639878" w:history="1">
        <w:r w:rsidR="00AE5C98" w:rsidRPr="008F0B68">
          <w:rPr>
            <w:rStyle w:val="Hyperlink"/>
            <w:noProof/>
          </w:rPr>
          <w:t>2.3</w:t>
        </w:r>
        <w:r w:rsidR="00AE5C98">
          <w:rPr>
            <w:rFonts w:ascii="Times New Roman" w:eastAsia="Times New Roman" w:hAnsi="Times New Roman"/>
            <w:noProof/>
            <w:kern w:val="0"/>
            <w:sz w:val="24"/>
            <w:szCs w:val="24"/>
            <w:lang w:val="nl-NL" w:eastAsia="nl-NL" w:bidi="ar-SA"/>
          </w:rPr>
          <w:tab/>
        </w:r>
        <w:r w:rsidR="00AE5C98" w:rsidRPr="008F0B68">
          <w:rPr>
            <w:rStyle w:val="Hyperlink"/>
            <w:noProof/>
          </w:rPr>
          <w:t>Internal Block Diagram</w:t>
        </w:r>
        <w:r w:rsidR="00AE5C98">
          <w:rPr>
            <w:noProof/>
            <w:webHidden/>
          </w:rPr>
          <w:tab/>
        </w:r>
        <w:r w:rsidR="00AE5C98">
          <w:rPr>
            <w:noProof/>
            <w:webHidden/>
          </w:rPr>
          <w:fldChar w:fldCharType="begin"/>
        </w:r>
        <w:r w:rsidR="00AE5C98">
          <w:rPr>
            <w:noProof/>
            <w:webHidden/>
          </w:rPr>
          <w:instrText xml:space="preserve"> PAGEREF _Toc309639878 \h </w:instrText>
        </w:r>
        <w:r w:rsidR="00AE5C98">
          <w:rPr>
            <w:noProof/>
            <w:webHidden/>
          </w:rPr>
        </w:r>
        <w:r w:rsidR="00AE5C98">
          <w:rPr>
            <w:noProof/>
            <w:webHidden/>
          </w:rPr>
          <w:fldChar w:fldCharType="separate"/>
        </w:r>
        <w:r w:rsidR="00AE5C98">
          <w:rPr>
            <w:noProof/>
            <w:webHidden/>
          </w:rPr>
          <w:t>9</w:t>
        </w:r>
        <w:r w:rsidR="00AE5C98">
          <w:rPr>
            <w:noProof/>
            <w:webHidden/>
          </w:rPr>
          <w:fldChar w:fldCharType="end"/>
        </w:r>
      </w:hyperlink>
    </w:p>
    <w:p w14:paraId="0DEA817F" w14:textId="77777777" w:rsidR="00AE5C98" w:rsidRDefault="00AE5C98">
      <w:pPr>
        <w:pStyle w:val="TOC1"/>
        <w:tabs>
          <w:tab w:val="left" w:pos="480"/>
          <w:tab w:val="right" w:pos="9620"/>
        </w:tabs>
        <w:rPr>
          <w:rFonts w:ascii="Times New Roman" w:eastAsia="Times New Roman" w:hAnsi="Times New Roman"/>
          <w:b w:val="0"/>
          <w:bCs w:val="0"/>
          <w:noProof/>
          <w:kern w:val="0"/>
          <w:sz w:val="24"/>
          <w:szCs w:val="24"/>
          <w:lang w:val="nl-NL" w:eastAsia="nl-NL" w:bidi="ar-SA"/>
        </w:rPr>
      </w:pPr>
      <w:r>
        <w:rPr>
          <w:rStyle w:val="Hyperlink"/>
          <w:noProof/>
        </w:rPr>
        <w:br w:type="page"/>
      </w:r>
      <w:hyperlink w:anchor="_Toc309639879" w:history="1">
        <w:r w:rsidRPr="008F0B68">
          <w:rPr>
            <w:rStyle w:val="Hyperlink"/>
            <w:noProof/>
          </w:rPr>
          <w:t>3</w:t>
        </w:r>
        <w:r>
          <w:rPr>
            <w:rFonts w:ascii="Times New Roman" w:eastAsia="Times New Roman" w:hAnsi="Times New Roman"/>
            <w:b w:val="0"/>
            <w:bCs w:val="0"/>
            <w:noProof/>
            <w:kern w:val="0"/>
            <w:sz w:val="24"/>
            <w:szCs w:val="24"/>
            <w:lang w:val="nl-NL" w:eastAsia="nl-NL" w:bidi="ar-SA"/>
          </w:rPr>
          <w:tab/>
        </w:r>
        <w:r w:rsidRPr="008F0B68">
          <w:rPr>
            <w:rStyle w:val="Hyperlink"/>
            <w:noProof/>
          </w:rPr>
          <w:t>Requirements</w:t>
        </w:r>
        <w:r>
          <w:rPr>
            <w:noProof/>
            <w:webHidden/>
          </w:rPr>
          <w:tab/>
        </w:r>
        <w:r>
          <w:rPr>
            <w:noProof/>
            <w:webHidden/>
          </w:rPr>
          <w:fldChar w:fldCharType="begin"/>
        </w:r>
        <w:r>
          <w:rPr>
            <w:noProof/>
            <w:webHidden/>
          </w:rPr>
          <w:instrText xml:space="preserve"> PAGEREF _Toc309639879 \h </w:instrText>
        </w:r>
        <w:r>
          <w:rPr>
            <w:noProof/>
            <w:webHidden/>
          </w:rPr>
        </w:r>
        <w:r>
          <w:rPr>
            <w:noProof/>
            <w:webHidden/>
          </w:rPr>
          <w:fldChar w:fldCharType="separate"/>
        </w:r>
        <w:r>
          <w:rPr>
            <w:noProof/>
            <w:webHidden/>
          </w:rPr>
          <w:t>10</w:t>
        </w:r>
        <w:r>
          <w:rPr>
            <w:noProof/>
            <w:webHidden/>
          </w:rPr>
          <w:fldChar w:fldCharType="end"/>
        </w:r>
      </w:hyperlink>
    </w:p>
    <w:p w14:paraId="78769CCE" w14:textId="77777777" w:rsidR="00AE5C98" w:rsidRDefault="002F3A13">
      <w:pPr>
        <w:pStyle w:val="TOC2"/>
        <w:tabs>
          <w:tab w:val="left" w:pos="960"/>
          <w:tab w:val="right" w:pos="9620"/>
        </w:tabs>
        <w:rPr>
          <w:rFonts w:ascii="Times New Roman" w:eastAsia="Times New Roman" w:hAnsi="Times New Roman"/>
          <w:noProof/>
          <w:kern w:val="0"/>
          <w:sz w:val="24"/>
          <w:szCs w:val="24"/>
          <w:lang w:val="nl-NL" w:eastAsia="nl-NL" w:bidi="ar-SA"/>
        </w:rPr>
      </w:pPr>
      <w:hyperlink w:anchor="_Toc309639880" w:history="1">
        <w:r w:rsidR="00AE5C98" w:rsidRPr="008F0B68">
          <w:rPr>
            <w:rStyle w:val="Hyperlink"/>
            <w:noProof/>
          </w:rPr>
          <w:t>3.1</w:t>
        </w:r>
        <w:r w:rsidR="00AE5C98">
          <w:rPr>
            <w:rFonts w:ascii="Times New Roman" w:eastAsia="Times New Roman" w:hAnsi="Times New Roman"/>
            <w:noProof/>
            <w:kern w:val="0"/>
            <w:sz w:val="24"/>
            <w:szCs w:val="24"/>
            <w:lang w:val="nl-NL" w:eastAsia="nl-NL" w:bidi="ar-SA"/>
          </w:rPr>
          <w:tab/>
        </w:r>
        <w:r w:rsidR="00AE5C98" w:rsidRPr="008F0B68">
          <w:rPr>
            <w:rStyle w:val="Hyperlink"/>
            <w:noProof/>
          </w:rPr>
          <w:t>Requirements Identification</w:t>
        </w:r>
        <w:r w:rsidR="00AE5C98">
          <w:rPr>
            <w:noProof/>
            <w:webHidden/>
          </w:rPr>
          <w:tab/>
        </w:r>
        <w:r w:rsidR="00AE5C98">
          <w:rPr>
            <w:noProof/>
            <w:webHidden/>
          </w:rPr>
          <w:fldChar w:fldCharType="begin"/>
        </w:r>
        <w:r w:rsidR="00AE5C98">
          <w:rPr>
            <w:noProof/>
            <w:webHidden/>
          </w:rPr>
          <w:instrText xml:space="preserve"> PAGEREF _Toc309639880 \h </w:instrText>
        </w:r>
        <w:r w:rsidR="00AE5C98">
          <w:rPr>
            <w:noProof/>
            <w:webHidden/>
          </w:rPr>
        </w:r>
        <w:r w:rsidR="00AE5C98">
          <w:rPr>
            <w:noProof/>
            <w:webHidden/>
          </w:rPr>
          <w:fldChar w:fldCharType="separate"/>
        </w:r>
        <w:r w:rsidR="00AE5C98">
          <w:rPr>
            <w:noProof/>
            <w:webHidden/>
          </w:rPr>
          <w:t>10</w:t>
        </w:r>
        <w:r w:rsidR="00AE5C98">
          <w:rPr>
            <w:noProof/>
            <w:webHidden/>
          </w:rPr>
          <w:fldChar w:fldCharType="end"/>
        </w:r>
      </w:hyperlink>
    </w:p>
    <w:p w14:paraId="796A8976" w14:textId="77777777" w:rsidR="00AE5C98" w:rsidRDefault="002F3A13">
      <w:pPr>
        <w:pStyle w:val="TOC2"/>
        <w:tabs>
          <w:tab w:val="left" w:pos="960"/>
          <w:tab w:val="right" w:pos="9620"/>
        </w:tabs>
        <w:rPr>
          <w:rFonts w:ascii="Times New Roman" w:eastAsia="Times New Roman" w:hAnsi="Times New Roman"/>
          <w:noProof/>
          <w:kern w:val="0"/>
          <w:sz w:val="24"/>
          <w:szCs w:val="24"/>
          <w:lang w:val="nl-NL" w:eastAsia="nl-NL" w:bidi="ar-SA"/>
        </w:rPr>
      </w:pPr>
      <w:hyperlink w:anchor="_Toc309639881" w:history="1">
        <w:r w:rsidR="00AE5C98" w:rsidRPr="008F0B68">
          <w:rPr>
            <w:rStyle w:val="Hyperlink"/>
            <w:noProof/>
          </w:rPr>
          <w:t>3.2</w:t>
        </w:r>
        <w:r w:rsidR="00AE5C98">
          <w:rPr>
            <w:rFonts w:ascii="Times New Roman" w:eastAsia="Times New Roman" w:hAnsi="Times New Roman"/>
            <w:noProof/>
            <w:kern w:val="0"/>
            <w:sz w:val="24"/>
            <w:szCs w:val="24"/>
            <w:lang w:val="nl-NL" w:eastAsia="nl-NL" w:bidi="ar-SA"/>
          </w:rPr>
          <w:tab/>
        </w:r>
        <w:r w:rsidR="00AE5C98" w:rsidRPr="008F0B68">
          <w:rPr>
            <w:rStyle w:val="Hyperlink"/>
            <w:noProof/>
          </w:rPr>
          <w:t>Hardware Requirements</w:t>
        </w:r>
        <w:r w:rsidR="00AE5C98">
          <w:rPr>
            <w:noProof/>
            <w:webHidden/>
          </w:rPr>
          <w:tab/>
        </w:r>
        <w:r w:rsidR="00AE5C98">
          <w:rPr>
            <w:noProof/>
            <w:webHidden/>
          </w:rPr>
          <w:fldChar w:fldCharType="begin"/>
        </w:r>
        <w:r w:rsidR="00AE5C98">
          <w:rPr>
            <w:noProof/>
            <w:webHidden/>
          </w:rPr>
          <w:instrText xml:space="preserve"> PAGEREF _Toc309639881 \h </w:instrText>
        </w:r>
        <w:r w:rsidR="00AE5C98">
          <w:rPr>
            <w:noProof/>
            <w:webHidden/>
          </w:rPr>
        </w:r>
        <w:r w:rsidR="00AE5C98">
          <w:rPr>
            <w:noProof/>
            <w:webHidden/>
          </w:rPr>
          <w:fldChar w:fldCharType="separate"/>
        </w:r>
        <w:r w:rsidR="00AE5C98">
          <w:rPr>
            <w:noProof/>
            <w:webHidden/>
          </w:rPr>
          <w:t>11</w:t>
        </w:r>
        <w:r w:rsidR="00AE5C98">
          <w:rPr>
            <w:noProof/>
            <w:webHidden/>
          </w:rPr>
          <w:fldChar w:fldCharType="end"/>
        </w:r>
      </w:hyperlink>
    </w:p>
    <w:p w14:paraId="0728732D" w14:textId="77777777" w:rsidR="00AE5C98" w:rsidRDefault="002F3A13">
      <w:pPr>
        <w:pStyle w:val="TOC2"/>
        <w:tabs>
          <w:tab w:val="left" w:pos="960"/>
          <w:tab w:val="right" w:pos="9620"/>
        </w:tabs>
        <w:rPr>
          <w:rFonts w:ascii="Times New Roman" w:eastAsia="Times New Roman" w:hAnsi="Times New Roman"/>
          <w:noProof/>
          <w:kern w:val="0"/>
          <w:sz w:val="24"/>
          <w:szCs w:val="24"/>
          <w:lang w:val="nl-NL" w:eastAsia="nl-NL" w:bidi="ar-SA"/>
        </w:rPr>
      </w:pPr>
      <w:hyperlink w:anchor="_Toc309639882" w:history="1">
        <w:r w:rsidR="00AE5C98" w:rsidRPr="008F0B68">
          <w:rPr>
            <w:rStyle w:val="Hyperlink"/>
            <w:noProof/>
          </w:rPr>
          <w:t>3.3</w:t>
        </w:r>
        <w:r w:rsidR="00AE5C98">
          <w:rPr>
            <w:rFonts w:ascii="Times New Roman" w:eastAsia="Times New Roman" w:hAnsi="Times New Roman"/>
            <w:noProof/>
            <w:kern w:val="0"/>
            <w:sz w:val="24"/>
            <w:szCs w:val="24"/>
            <w:lang w:val="nl-NL" w:eastAsia="nl-NL" w:bidi="ar-SA"/>
          </w:rPr>
          <w:tab/>
        </w:r>
        <w:r w:rsidR="00AE5C98" w:rsidRPr="008F0B68">
          <w:rPr>
            <w:rStyle w:val="Hyperlink"/>
            <w:noProof/>
          </w:rPr>
          <w:t>External Interface Requirements</w:t>
        </w:r>
        <w:r w:rsidR="00AE5C98">
          <w:rPr>
            <w:noProof/>
            <w:webHidden/>
          </w:rPr>
          <w:tab/>
        </w:r>
        <w:r w:rsidR="00AE5C98">
          <w:rPr>
            <w:noProof/>
            <w:webHidden/>
          </w:rPr>
          <w:fldChar w:fldCharType="begin"/>
        </w:r>
        <w:r w:rsidR="00AE5C98">
          <w:rPr>
            <w:noProof/>
            <w:webHidden/>
          </w:rPr>
          <w:instrText xml:space="preserve"> PAGEREF _Toc309639882 \h </w:instrText>
        </w:r>
        <w:r w:rsidR="00AE5C98">
          <w:rPr>
            <w:noProof/>
            <w:webHidden/>
          </w:rPr>
        </w:r>
        <w:r w:rsidR="00AE5C98">
          <w:rPr>
            <w:noProof/>
            <w:webHidden/>
          </w:rPr>
          <w:fldChar w:fldCharType="separate"/>
        </w:r>
        <w:r w:rsidR="00AE5C98">
          <w:rPr>
            <w:noProof/>
            <w:webHidden/>
          </w:rPr>
          <w:t>12</w:t>
        </w:r>
        <w:r w:rsidR="00AE5C98">
          <w:rPr>
            <w:noProof/>
            <w:webHidden/>
          </w:rPr>
          <w:fldChar w:fldCharType="end"/>
        </w:r>
      </w:hyperlink>
    </w:p>
    <w:p w14:paraId="35D729D7" w14:textId="77777777" w:rsidR="00AE5C98" w:rsidRDefault="002F3A13">
      <w:pPr>
        <w:pStyle w:val="TOC3"/>
        <w:tabs>
          <w:tab w:val="left" w:pos="1200"/>
          <w:tab w:val="right" w:pos="9620"/>
        </w:tabs>
        <w:rPr>
          <w:rFonts w:ascii="Times New Roman" w:eastAsia="Times New Roman" w:hAnsi="Times New Roman"/>
          <w:i w:val="0"/>
          <w:iCs w:val="0"/>
          <w:noProof/>
          <w:kern w:val="0"/>
          <w:sz w:val="24"/>
          <w:szCs w:val="24"/>
          <w:lang w:val="nl-NL" w:eastAsia="nl-NL" w:bidi="ar-SA"/>
        </w:rPr>
      </w:pPr>
      <w:hyperlink w:anchor="_Toc309639883" w:history="1">
        <w:r w:rsidR="00AE5C98" w:rsidRPr="008F0B68">
          <w:rPr>
            <w:rStyle w:val="Hyperlink"/>
            <w:noProof/>
          </w:rPr>
          <w:t>3.3.1</w:t>
        </w:r>
        <w:r w:rsidR="00AE5C98">
          <w:rPr>
            <w:rFonts w:ascii="Times New Roman" w:eastAsia="Times New Roman" w:hAnsi="Times New Roman"/>
            <w:i w:val="0"/>
            <w:iCs w:val="0"/>
            <w:noProof/>
            <w:kern w:val="0"/>
            <w:sz w:val="24"/>
            <w:szCs w:val="24"/>
            <w:lang w:val="nl-NL" w:eastAsia="nl-NL" w:bidi="ar-SA"/>
          </w:rPr>
          <w:tab/>
        </w:r>
        <w:r w:rsidR="00AE5C98" w:rsidRPr="008F0B68">
          <w:rPr>
            <w:rStyle w:val="Hyperlink"/>
            <w:noProof/>
          </w:rPr>
          <w:t>User Interface</w:t>
        </w:r>
        <w:r w:rsidR="00AE5C98">
          <w:rPr>
            <w:noProof/>
            <w:webHidden/>
          </w:rPr>
          <w:tab/>
        </w:r>
        <w:r w:rsidR="00AE5C98">
          <w:rPr>
            <w:noProof/>
            <w:webHidden/>
          </w:rPr>
          <w:fldChar w:fldCharType="begin"/>
        </w:r>
        <w:r w:rsidR="00AE5C98">
          <w:rPr>
            <w:noProof/>
            <w:webHidden/>
          </w:rPr>
          <w:instrText xml:space="preserve"> PAGEREF _Toc309639883 \h </w:instrText>
        </w:r>
        <w:r w:rsidR="00AE5C98">
          <w:rPr>
            <w:noProof/>
            <w:webHidden/>
          </w:rPr>
        </w:r>
        <w:r w:rsidR="00AE5C98">
          <w:rPr>
            <w:noProof/>
            <w:webHidden/>
          </w:rPr>
          <w:fldChar w:fldCharType="separate"/>
        </w:r>
        <w:r w:rsidR="00AE5C98">
          <w:rPr>
            <w:noProof/>
            <w:webHidden/>
          </w:rPr>
          <w:t>12</w:t>
        </w:r>
        <w:r w:rsidR="00AE5C98">
          <w:rPr>
            <w:noProof/>
            <w:webHidden/>
          </w:rPr>
          <w:fldChar w:fldCharType="end"/>
        </w:r>
      </w:hyperlink>
    </w:p>
    <w:p w14:paraId="1A6CE231" w14:textId="77777777" w:rsidR="00AE5C98" w:rsidRDefault="002F3A13">
      <w:pPr>
        <w:pStyle w:val="TOC3"/>
        <w:tabs>
          <w:tab w:val="left" w:pos="1200"/>
          <w:tab w:val="right" w:pos="9620"/>
        </w:tabs>
        <w:rPr>
          <w:rFonts w:ascii="Times New Roman" w:eastAsia="Times New Roman" w:hAnsi="Times New Roman"/>
          <w:i w:val="0"/>
          <w:iCs w:val="0"/>
          <w:noProof/>
          <w:kern w:val="0"/>
          <w:sz w:val="24"/>
          <w:szCs w:val="24"/>
          <w:lang w:val="nl-NL" w:eastAsia="nl-NL" w:bidi="ar-SA"/>
        </w:rPr>
      </w:pPr>
      <w:hyperlink w:anchor="_Toc309639884" w:history="1">
        <w:r w:rsidR="00AE5C98" w:rsidRPr="008F0B68">
          <w:rPr>
            <w:rStyle w:val="Hyperlink"/>
            <w:noProof/>
          </w:rPr>
          <w:t>3.3.2</w:t>
        </w:r>
        <w:r w:rsidR="00AE5C98">
          <w:rPr>
            <w:rFonts w:ascii="Times New Roman" w:eastAsia="Times New Roman" w:hAnsi="Times New Roman"/>
            <w:i w:val="0"/>
            <w:iCs w:val="0"/>
            <w:noProof/>
            <w:kern w:val="0"/>
            <w:sz w:val="24"/>
            <w:szCs w:val="24"/>
            <w:lang w:val="nl-NL" w:eastAsia="nl-NL" w:bidi="ar-SA"/>
          </w:rPr>
          <w:tab/>
        </w:r>
        <w:r w:rsidR="00AE5C98" w:rsidRPr="008F0B68">
          <w:rPr>
            <w:rStyle w:val="Hyperlink"/>
            <w:noProof/>
          </w:rPr>
          <w:t>Hardware Interface</w:t>
        </w:r>
        <w:r w:rsidR="00AE5C98">
          <w:rPr>
            <w:noProof/>
            <w:webHidden/>
          </w:rPr>
          <w:tab/>
        </w:r>
        <w:r w:rsidR="00AE5C98">
          <w:rPr>
            <w:noProof/>
            <w:webHidden/>
          </w:rPr>
          <w:fldChar w:fldCharType="begin"/>
        </w:r>
        <w:r w:rsidR="00AE5C98">
          <w:rPr>
            <w:noProof/>
            <w:webHidden/>
          </w:rPr>
          <w:instrText xml:space="preserve"> PAGEREF _Toc309639884 \h </w:instrText>
        </w:r>
        <w:r w:rsidR="00AE5C98">
          <w:rPr>
            <w:noProof/>
            <w:webHidden/>
          </w:rPr>
        </w:r>
        <w:r w:rsidR="00AE5C98">
          <w:rPr>
            <w:noProof/>
            <w:webHidden/>
          </w:rPr>
          <w:fldChar w:fldCharType="separate"/>
        </w:r>
        <w:r w:rsidR="00AE5C98">
          <w:rPr>
            <w:noProof/>
            <w:webHidden/>
          </w:rPr>
          <w:t>12</w:t>
        </w:r>
        <w:r w:rsidR="00AE5C98">
          <w:rPr>
            <w:noProof/>
            <w:webHidden/>
          </w:rPr>
          <w:fldChar w:fldCharType="end"/>
        </w:r>
      </w:hyperlink>
    </w:p>
    <w:p w14:paraId="5E2E3768" w14:textId="77777777" w:rsidR="00AE5C98" w:rsidRDefault="002F3A13">
      <w:pPr>
        <w:pStyle w:val="TOC3"/>
        <w:tabs>
          <w:tab w:val="left" w:pos="1200"/>
          <w:tab w:val="right" w:pos="9620"/>
        </w:tabs>
        <w:rPr>
          <w:rFonts w:ascii="Times New Roman" w:eastAsia="Times New Roman" w:hAnsi="Times New Roman"/>
          <w:i w:val="0"/>
          <w:iCs w:val="0"/>
          <w:noProof/>
          <w:kern w:val="0"/>
          <w:sz w:val="24"/>
          <w:szCs w:val="24"/>
          <w:lang w:val="nl-NL" w:eastAsia="nl-NL" w:bidi="ar-SA"/>
        </w:rPr>
      </w:pPr>
      <w:hyperlink w:anchor="_Toc309639885" w:history="1">
        <w:r w:rsidR="00AE5C98" w:rsidRPr="008F0B68">
          <w:rPr>
            <w:rStyle w:val="Hyperlink"/>
            <w:noProof/>
            <w:lang w:val="en-US"/>
          </w:rPr>
          <w:t>3.3.3</w:t>
        </w:r>
        <w:r w:rsidR="00AE5C98">
          <w:rPr>
            <w:rFonts w:ascii="Times New Roman" w:eastAsia="Times New Roman" w:hAnsi="Times New Roman"/>
            <w:i w:val="0"/>
            <w:iCs w:val="0"/>
            <w:noProof/>
            <w:kern w:val="0"/>
            <w:sz w:val="24"/>
            <w:szCs w:val="24"/>
            <w:lang w:val="nl-NL" w:eastAsia="nl-NL" w:bidi="ar-SA"/>
          </w:rPr>
          <w:tab/>
        </w:r>
        <w:r w:rsidR="00AE5C98" w:rsidRPr="008F0B68">
          <w:rPr>
            <w:rStyle w:val="Hyperlink"/>
            <w:noProof/>
            <w:lang w:val="en-US"/>
          </w:rPr>
          <w:t>Software Interface</w:t>
        </w:r>
        <w:r w:rsidR="00AE5C98">
          <w:rPr>
            <w:noProof/>
            <w:webHidden/>
          </w:rPr>
          <w:tab/>
        </w:r>
        <w:r w:rsidR="00AE5C98">
          <w:rPr>
            <w:noProof/>
            <w:webHidden/>
          </w:rPr>
          <w:fldChar w:fldCharType="begin"/>
        </w:r>
        <w:r w:rsidR="00AE5C98">
          <w:rPr>
            <w:noProof/>
            <w:webHidden/>
          </w:rPr>
          <w:instrText xml:space="preserve"> PAGEREF _Toc309639885 \h </w:instrText>
        </w:r>
        <w:r w:rsidR="00AE5C98">
          <w:rPr>
            <w:noProof/>
            <w:webHidden/>
          </w:rPr>
        </w:r>
        <w:r w:rsidR="00AE5C98">
          <w:rPr>
            <w:noProof/>
            <w:webHidden/>
          </w:rPr>
          <w:fldChar w:fldCharType="separate"/>
        </w:r>
        <w:r w:rsidR="00AE5C98">
          <w:rPr>
            <w:noProof/>
            <w:webHidden/>
          </w:rPr>
          <w:t>12</w:t>
        </w:r>
        <w:r w:rsidR="00AE5C98">
          <w:rPr>
            <w:noProof/>
            <w:webHidden/>
          </w:rPr>
          <w:fldChar w:fldCharType="end"/>
        </w:r>
      </w:hyperlink>
    </w:p>
    <w:p w14:paraId="2E10872B" w14:textId="77777777" w:rsidR="00AE5C98" w:rsidRDefault="002F3A13">
      <w:pPr>
        <w:pStyle w:val="TOC3"/>
        <w:tabs>
          <w:tab w:val="left" w:pos="1200"/>
          <w:tab w:val="right" w:pos="9620"/>
        </w:tabs>
        <w:rPr>
          <w:rFonts w:ascii="Times New Roman" w:eastAsia="Times New Roman" w:hAnsi="Times New Roman"/>
          <w:i w:val="0"/>
          <w:iCs w:val="0"/>
          <w:noProof/>
          <w:kern w:val="0"/>
          <w:sz w:val="24"/>
          <w:szCs w:val="24"/>
          <w:lang w:val="nl-NL" w:eastAsia="nl-NL" w:bidi="ar-SA"/>
        </w:rPr>
      </w:pPr>
      <w:hyperlink w:anchor="_Toc309639886" w:history="1">
        <w:r w:rsidR="00AE5C98" w:rsidRPr="008F0B68">
          <w:rPr>
            <w:rStyle w:val="Hyperlink"/>
            <w:noProof/>
          </w:rPr>
          <w:t>3.3.4</w:t>
        </w:r>
        <w:r w:rsidR="00AE5C98">
          <w:rPr>
            <w:rFonts w:ascii="Times New Roman" w:eastAsia="Times New Roman" w:hAnsi="Times New Roman"/>
            <w:i w:val="0"/>
            <w:iCs w:val="0"/>
            <w:noProof/>
            <w:kern w:val="0"/>
            <w:sz w:val="24"/>
            <w:szCs w:val="24"/>
            <w:lang w:val="nl-NL" w:eastAsia="nl-NL" w:bidi="ar-SA"/>
          </w:rPr>
          <w:tab/>
        </w:r>
        <w:r w:rsidR="00AE5C98" w:rsidRPr="008F0B68">
          <w:rPr>
            <w:rStyle w:val="Hyperlink"/>
            <w:noProof/>
          </w:rPr>
          <w:t>Communication Interface</w:t>
        </w:r>
        <w:r w:rsidR="00AE5C98">
          <w:rPr>
            <w:noProof/>
            <w:webHidden/>
          </w:rPr>
          <w:tab/>
        </w:r>
        <w:r w:rsidR="00AE5C98">
          <w:rPr>
            <w:noProof/>
            <w:webHidden/>
          </w:rPr>
          <w:fldChar w:fldCharType="begin"/>
        </w:r>
        <w:r w:rsidR="00AE5C98">
          <w:rPr>
            <w:noProof/>
            <w:webHidden/>
          </w:rPr>
          <w:instrText xml:space="preserve"> PAGEREF _Toc309639886 \h </w:instrText>
        </w:r>
        <w:r w:rsidR="00AE5C98">
          <w:rPr>
            <w:noProof/>
            <w:webHidden/>
          </w:rPr>
        </w:r>
        <w:r w:rsidR="00AE5C98">
          <w:rPr>
            <w:noProof/>
            <w:webHidden/>
          </w:rPr>
          <w:fldChar w:fldCharType="separate"/>
        </w:r>
        <w:r w:rsidR="00AE5C98">
          <w:rPr>
            <w:noProof/>
            <w:webHidden/>
          </w:rPr>
          <w:t>12</w:t>
        </w:r>
        <w:r w:rsidR="00AE5C98">
          <w:rPr>
            <w:noProof/>
            <w:webHidden/>
          </w:rPr>
          <w:fldChar w:fldCharType="end"/>
        </w:r>
      </w:hyperlink>
    </w:p>
    <w:p w14:paraId="4B1E5629" w14:textId="77777777" w:rsidR="00AE5C98" w:rsidRDefault="002F3A13">
      <w:pPr>
        <w:pStyle w:val="TOC2"/>
        <w:tabs>
          <w:tab w:val="left" w:pos="960"/>
          <w:tab w:val="right" w:pos="9620"/>
        </w:tabs>
        <w:rPr>
          <w:rFonts w:ascii="Times New Roman" w:eastAsia="Times New Roman" w:hAnsi="Times New Roman"/>
          <w:noProof/>
          <w:kern w:val="0"/>
          <w:sz w:val="24"/>
          <w:szCs w:val="24"/>
          <w:lang w:val="nl-NL" w:eastAsia="nl-NL" w:bidi="ar-SA"/>
        </w:rPr>
      </w:pPr>
      <w:hyperlink w:anchor="_Toc309639887" w:history="1">
        <w:r w:rsidR="00AE5C98" w:rsidRPr="008F0B68">
          <w:rPr>
            <w:rStyle w:val="Hyperlink"/>
            <w:noProof/>
          </w:rPr>
          <w:t>3.4</w:t>
        </w:r>
        <w:r w:rsidR="00AE5C98">
          <w:rPr>
            <w:rFonts w:ascii="Times New Roman" w:eastAsia="Times New Roman" w:hAnsi="Times New Roman"/>
            <w:noProof/>
            <w:kern w:val="0"/>
            <w:sz w:val="24"/>
            <w:szCs w:val="24"/>
            <w:lang w:val="nl-NL" w:eastAsia="nl-NL" w:bidi="ar-SA"/>
          </w:rPr>
          <w:tab/>
        </w:r>
        <w:r w:rsidR="00AE5C98" w:rsidRPr="008F0B68">
          <w:rPr>
            <w:rStyle w:val="Hyperlink"/>
            <w:noProof/>
          </w:rPr>
          <w:t>Functional Requirements</w:t>
        </w:r>
        <w:r w:rsidR="00AE5C98">
          <w:rPr>
            <w:noProof/>
            <w:webHidden/>
          </w:rPr>
          <w:tab/>
        </w:r>
        <w:r w:rsidR="00AE5C98">
          <w:rPr>
            <w:noProof/>
            <w:webHidden/>
          </w:rPr>
          <w:fldChar w:fldCharType="begin"/>
        </w:r>
        <w:r w:rsidR="00AE5C98">
          <w:rPr>
            <w:noProof/>
            <w:webHidden/>
          </w:rPr>
          <w:instrText xml:space="preserve"> PAGEREF _Toc309639887 \h </w:instrText>
        </w:r>
        <w:r w:rsidR="00AE5C98">
          <w:rPr>
            <w:noProof/>
            <w:webHidden/>
          </w:rPr>
        </w:r>
        <w:r w:rsidR="00AE5C98">
          <w:rPr>
            <w:noProof/>
            <w:webHidden/>
          </w:rPr>
          <w:fldChar w:fldCharType="separate"/>
        </w:r>
        <w:r w:rsidR="00AE5C98">
          <w:rPr>
            <w:noProof/>
            <w:webHidden/>
          </w:rPr>
          <w:t>13</w:t>
        </w:r>
        <w:r w:rsidR="00AE5C98">
          <w:rPr>
            <w:noProof/>
            <w:webHidden/>
          </w:rPr>
          <w:fldChar w:fldCharType="end"/>
        </w:r>
      </w:hyperlink>
    </w:p>
    <w:p w14:paraId="65DC3F0E" w14:textId="77777777" w:rsidR="00AE5C98" w:rsidRDefault="002F3A13">
      <w:pPr>
        <w:pStyle w:val="TOC3"/>
        <w:tabs>
          <w:tab w:val="left" w:pos="1200"/>
          <w:tab w:val="right" w:pos="9620"/>
        </w:tabs>
        <w:rPr>
          <w:rFonts w:ascii="Times New Roman" w:eastAsia="Times New Roman" w:hAnsi="Times New Roman"/>
          <w:i w:val="0"/>
          <w:iCs w:val="0"/>
          <w:noProof/>
          <w:kern w:val="0"/>
          <w:sz w:val="24"/>
          <w:szCs w:val="24"/>
          <w:lang w:val="nl-NL" w:eastAsia="nl-NL" w:bidi="ar-SA"/>
        </w:rPr>
      </w:pPr>
      <w:hyperlink w:anchor="_Toc309639888" w:history="1">
        <w:r w:rsidR="00AE5C98" w:rsidRPr="008F0B68">
          <w:rPr>
            <w:rStyle w:val="Hyperlink"/>
            <w:noProof/>
          </w:rPr>
          <w:t>3.4.1</w:t>
        </w:r>
        <w:r w:rsidR="00AE5C98">
          <w:rPr>
            <w:rFonts w:ascii="Times New Roman" w:eastAsia="Times New Roman" w:hAnsi="Times New Roman"/>
            <w:i w:val="0"/>
            <w:iCs w:val="0"/>
            <w:noProof/>
            <w:kern w:val="0"/>
            <w:sz w:val="24"/>
            <w:szCs w:val="24"/>
            <w:lang w:val="nl-NL" w:eastAsia="nl-NL" w:bidi="ar-SA"/>
          </w:rPr>
          <w:tab/>
        </w:r>
        <w:r w:rsidR="00AE5C98" w:rsidRPr="008F0B68">
          <w:rPr>
            <w:rStyle w:val="Hyperlink"/>
            <w:noProof/>
          </w:rPr>
          <w:t>Mode: Control Hexapod</w:t>
        </w:r>
        <w:r w:rsidR="00AE5C98">
          <w:rPr>
            <w:noProof/>
            <w:webHidden/>
          </w:rPr>
          <w:tab/>
        </w:r>
        <w:r w:rsidR="00AE5C98">
          <w:rPr>
            <w:noProof/>
            <w:webHidden/>
          </w:rPr>
          <w:fldChar w:fldCharType="begin"/>
        </w:r>
        <w:r w:rsidR="00AE5C98">
          <w:rPr>
            <w:noProof/>
            <w:webHidden/>
          </w:rPr>
          <w:instrText xml:space="preserve"> PAGEREF _Toc309639888 \h </w:instrText>
        </w:r>
        <w:r w:rsidR="00AE5C98">
          <w:rPr>
            <w:noProof/>
            <w:webHidden/>
          </w:rPr>
        </w:r>
        <w:r w:rsidR="00AE5C98">
          <w:rPr>
            <w:noProof/>
            <w:webHidden/>
          </w:rPr>
          <w:fldChar w:fldCharType="separate"/>
        </w:r>
        <w:r w:rsidR="00AE5C98">
          <w:rPr>
            <w:noProof/>
            <w:webHidden/>
          </w:rPr>
          <w:t>13</w:t>
        </w:r>
        <w:r w:rsidR="00AE5C98">
          <w:rPr>
            <w:noProof/>
            <w:webHidden/>
          </w:rPr>
          <w:fldChar w:fldCharType="end"/>
        </w:r>
      </w:hyperlink>
    </w:p>
    <w:p w14:paraId="4D6BE5F6" w14:textId="77777777" w:rsidR="00AE5C98" w:rsidRDefault="002F3A13">
      <w:pPr>
        <w:pStyle w:val="TOC3"/>
        <w:tabs>
          <w:tab w:val="left" w:pos="1200"/>
          <w:tab w:val="right" w:pos="9620"/>
        </w:tabs>
        <w:rPr>
          <w:rFonts w:ascii="Times New Roman" w:eastAsia="Times New Roman" w:hAnsi="Times New Roman"/>
          <w:i w:val="0"/>
          <w:iCs w:val="0"/>
          <w:noProof/>
          <w:kern w:val="0"/>
          <w:sz w:val="24"/>
          <w:szCs w:val="24"/>
          <w:lang w:val="nl-NL" w:eastAsia="nl-NL" w:bidi="ar-SA"/>
        </w:rPr>
      </w:pPr>
      <w:hyperlink w:anchor="_Toc309639889" w:history="1">
        <w:r w:rsidR="00AE5C98" w:rsidRPr="008F0B68">
          <w:rPr>
            <w:rStyle w:val="Hyperlink"/>
            <w:noProof/>
          </w:rPr>
          <w:t>3.4.2</w:t>
        </w:r>
        <w:r w:rsidR="00AE5C98">
          <w:rPr>
            <w:rFonts w:ascii="Times New Roman" w:eastAsia="Times New Roman" w:hAnsi="Times New Roman"/>
            <w:i w:val="0"/>
            <w:iCs w:val="0"/>
            <w:noProof/>
            <w:kern w:val="0"/>
            <w:sz w:val="24"/>
            <w:szCs w:val="24"/>
            <w:lang w:val="nl-NL" w:eastAsia="nl-NL" w:bidi="ar-SA"/>
          </w:rPr>
          <w:tab/>
        </w:r>
        <w:r w:rsidR="00AE5C98" w:rsidRPr="008F0B68">
          <w:rPr>
            <w:rStyle w:val="Hyperlink"/>
            <w:noProof/>
          </w:rPr>
          <w:t>Mode: Send Webpage Data</w:t>
        </w:r>
        <w:r w:rsidR="00AE5C98">
          <w:rPr>
            <w:noProof/>
            <w:webHidden/>
          </w:rPr>
          <w:tab/>
        </w:r>
        <w:r w:rsidR="00AE5C98">
          <w:rPr>
            <w:noProof/>
            <w:webHidden/>
          </w:rPr>
          <w:fldChar w:fldCharType="begin"/>
        </w:r>
        <w:r w:rsidR="00AE5C98">
          <w:rPr>
            <w:noProof/>
            <w:webHidden/>
          </w:rPr>
          <w:instrText xml:space="preserve"> PAGEREF _Toc309639889 \h </w:instrText>
        </w:r>
        <w:r w:rsidR="00AE5C98">
          <w:rPr>
            <w:noProof/>
            <w:webHidden/>
          </w:rPr>
        </w:r>
        <w:r w:rsidR="00AE5C98">
          <w:rPr>
            <w:noProof/>
            <w:webHidden/>
          </w:rPr>
          <w:fldChar w:fldCharType="separate"/>
        </w:r>
        <w:r w:rsidR="00AE5C98">
          <w:rPr>
            <w:noProof/>
            <w:webHidden/>
          </w:rPr>
          <w:t>13</w:t>
        </w:r>
        <w:r w:rsidR="00AE5C98">
          <w:rPr>
            <w:noProof/>
            <w:webHidden/>
          </w:rPr>
          <w:fldChar w:fldCharType="end"/>
        </w:r>
      </w:hyperlink>
    </w:p>
    <w:p w14:paraId="3F61DB18" w14:textId="77777777" w:rsidR="00AE5C98" w:rsidRDefault="002F3A13">
      <w:pPr>
        <w:pStyle w:val="TOC3"/>
        <w:tabs>
          <w:tab w:val="left" w:pos="1200"/>
          <w:tab w:val="right" w:pos="9620"/>
        </w:tabs>
        <w:rPr>
          <w:rFonts w:ascii="Times New Roman" w:eastAsia="Times New Roman" w:hAnsi="Times New Roman"/>
          <w:i w:val="0"/>
          <w:iCs w:val="0"/>
          <w:noProof/>
          <w:kern w:val="0"/>
          <w:sz w:val="24"/>
          <w:szCs w:val="24"/>
          <w:lang w:val="nl-NL" w:eastAsia="nl-NL" w:bidi="ar-SA"/>
        </w:rPr>
      </w:pPr>
      <w:hyperlink w:anchor="_Toc309639890" w:history="1">
        <w:r w:rsidR="00AE5C98" w:rsidRPr="008F0B68">
          <w:rPr>
            <w:rStyle w:val="Hyperlink"/>
            <w:noProof/>
          </w:rPr>
          <w:t>3.4.3</w:t>
        </w:r>
        <w:r w:rsidR="00AE5C98">
          <w:rPr>
            <w:rFonts w:ascii="Times New Roman" w:eastAsia="Times New Roman" w:hAnsi="Times New Roman"/>
            <w:i w:val="0"/>
            <w:iCs w:val="0"/>
            <w:noProof/>
            <w:kern w:val="0"/>
            <w:sz w:val="24"/>
            <w:szCs w:val="24"/>
            <w:lang w:val="nl-NL" w:eastAsia="nl-NL" w:bidi="ar-SA"/>
          </w:rPr>
          <w:tab/>
        </w:r>
        <w:r w:rsidR="00AE5C98" w:rsidRPr="008F0B68">
          <w:rPr>
            <w:rStyle w:val="Hyperlink"/>
            <w:noProof/>
          </w:rPr>
          <w:t>Mode: Update Software / Set system parameters</w:t>
        </w:r>
        <w:r w:rsidR="00AE5C98">
          <w:rPr>
            <w:noProof/>
            <w:webHidden/>
          </w:rPr>
          <w:tab/>
        </w:r>
        <w:r w:rsidR="00AE5C98">
          <w:rPr>
            <w:noProof/>
            <w:webHidden/>
          </w:rPr>
          <w:fldChar w:fldCharType="begin"/>
        </w:r>
        <w:r w:rsidR="00AE5C98">
          <w:rPr>
            <w:noProof/>
            <w:webHidden/>
          </w:rPr>
          <w:instrText xml:space="preserve"> PAGEREF _Toc309639890 \h </w:instrText>
        </w:r>
        <w:r w:rsidR="00AE5C98">
          <w:rPr>
            <w:noProof/>
            <w:webHidden/>
          </w:rPr>
        </w:r>
        <w:r w:rsidR="00AE5C98">
          <w:rPr>
            <w:noProof/>
            <w:webHidden/>
          </w:rPr>
          <w:fldChar w:fldCharType="separate"/>
        </w:r>
        <w:r w:rsidR="00AE5C98">
          <w:rPr>
            <w:noProof/>
            <w:webHidden/>
          </w:rPr>
          <w:t>13</w:t>
        </w:r>
        <w:r w:rsidR="00AE5C98">
          <w:rPr>
            <w:noProof/>
            <w:webHidden/>
          </w:rPr>
          <w:fldChar w:fldCharType="end"/>
        </w:r>
      </w:hyperlink>
    </w:p>
    <w:p w14:paraId="281F018F" w14:textId="77777777" w:rsidR="00AE5C98" w:rsidRDefault="002F3A13">
      <w:pPr>
        <w:pStyle w:val="TOC2"/>
        <w:tabs>
          <w:tab w:val="left" w:pos="960"/>
          <w:tab w:val="right" w:pos="9620"/>
        </w:tabs>
        <w:rPr>
          <w:rFonts w:ascii="Times New Roman" w:eastAsia="Times New Roman" w:hAnsi="Times New Roman"/>
          <w:noProof/>
          <w:kern w:val="0"/>
          <w:sz w:val="24"/>
          <w:szCs w:val="24"/>
          <w:lang w:val="nl-NL" w:eastAsia="nl-NL" w:bidi="ar-SA"/>
        </w:rPr>
      </w:pPr>
      <w:hyperlink w:anchor="_Toc309639891" w:history="1">
        <w:r w:rsidR="00AE5C98" w:rsidRPr="008F0B68">
          <w:rPr>
            <w:rStyle w:val="Hyperlink"/>
            <w:noProof/>
          </w:rPr>
          <w:t>3.5</w:t>
        </w:r>
        <w:r w:rsidR="00AE5C98">
          <w:rPr>
            <w:rFonts w:ascii="Times New Roman" w:eastAsia="Times New Roman" w:hAnsi="Times New Roman"/>
            <w:noProof/>
            <w:kern w:val="0"/>
            <w:sz w:val="24"/>
            <w:szCs w:val="24"/>
            <w:lang w:val="nl-NL" w:eastAsia="nl-NL" w:bidi="ar-SA"/>
          </w:rPr>
          <w:tab/>
        </w:r>
        <w:r w:rsidR="00AE5C98" w:rsidRPr="008F0B68">
          <w:rPr>
            <w:rStyle w:val="Hyperlink"/>
            <w:noProof/>
          </w:rPr>
          <w:t>Non-functional Requirements</w:t>
        </w:r>
        <w:r w:rsidR="00AE5C98">
          <w:rPr>
            <w:noProof/>
            <w:webHidden/>
          </w:rPr>
          <w:tab/>
        </w:r>
        <w:r w:rsidR="00AE5C98">
          <w:rPr>
            <w:noProof/>
            <w:webHidden/>
          </w:rPr>
          <w:fldChar w:fldCharType="begin"/>
        </w:r>
        <w:r w:rsidR="00AE5C98">
          <w:rPr>
            <w:noProof/>
            <w:webHidden/>
          </w:rPr>
          <w:instrText xml:space="preserve"> PAGEREF _Toc309639891 \h </w:instrText>
        </w:r>
        <w:r w:rsidR="00AE5C98">
          <w:rPr>
            <w:noProof/>
            <w:webHidden/>
          </w:rPr>
        </w:r>
        <w:r w:rsidR="00AE5C98">
          <w:rPr>
            <w:noProof/>
            <w:webHidden/>
          </w:rPr>
          <w:fldChar w:fldCharType="separate"/>
        </w:r>
        <w:r w:rsidR="00AE5C98">
          <w:rPr>
            <w:noProof/>
            <w:webHidden/>
          </w:rPr>
          <w:t>14</w:t>
        </w:r>
        <w:r w:rsidR="00AE5C98">
          <w:rPr>
            <w:noProof/>
            <w:webHidden/>
          </w:rPr>
          <w:fldChar w:fldCharType="end"/>
        </w:r>
      </w:hyperlink>
    </w:p>
    <w:p w14:paraId="488B9C9F" w14:textId="77777777" w:rsidR="00AE5C98" w:rsidRDefault="002F3A13">
      <w:pPr>
        <w:pStyle w:val="TOC3"/>
        <w:tabs>
          <w:tab w:val="left" w:pos="1200"/>
          <w:tab w:val="right" w:pos="9620"/>
        </w:tabs>
        <w:rPr>
          <w:rFonts w:ascii="Times New Roman" w:eastAsia="Times New Roman" w:hAnsi="Times New Roman"/>
          <w:i w:val="0"/>
          <w:iCs w:val="0"/>
          <w:noProof/>
          <w:kern w:val="0"/>
          <w:sz w:val="24"/>
          <w:szCs w:val="24"/>
          <w:lang w:val="nl-NL" w:eastAsia="nl-NL" w:bidi="ar-SA"/>
        </w:rPr>
      </w:pPr>
      <w:hyperlink w:anchor="_Toc309639892" w:history="1">
        <w:r w:rsidR="00AE5C98" w:rsidRPr="008F0B68">
          <w:rPr>
            <w:rStyle w:val="Hyperlink"/>
            <w:noProof/>
          </w:rPr>
          <w:t>3.5.1</w:t>
        </w:r>
        <w:r w:rsidR="00AE5C98">
          <w:rPr>
            <w:rFonts w:ascii="Times New Roman" w:eastAsia="Times New Roman" w:hAnsi="Times New Roman"/>
            <w:i w:val="0"/>
            <w:iCs w:val="0"/>
            <w:noProof/>
            <w:kern w:val="0"/>
            <w:sz w:val="24"/>
            <w:szCs w:val="24"/>
            <w:lang w:val="nl-NL" w:eastAsia="nl-NL" w:bidi="ar-SA"/>
          </w:rPr>
          <w:tab/>
        </w:r>
        <w:r w:rsidR="00AE5C98" w:rsidRPr="008F0B68">
          <w:rPr>
            <w:rStyle w:val="Hyperlink"/>
            <w:noProof/>
          </w:rPr>
          <w:t>Design restrictions</w:t>
        </w:r>
        <w:r w:rsidR="00AE5C98">
          <w:rPr>
            <w:noProof/>
            <w:webHidden/>
          </w:rPr>
          <w:tab/>
        </w:r>
        <w:r w:rsidR="00AE5C98">
          <w:rPr>
            <w:noProof/>
            <w:webHidden/>
          </w:rPr>
          <w:fldChar w:fldCharType="begin"/>
        </w:r>
        <w:r w:rsidR="00AE5C98">
          <w:rPr>
            <w:noProof/>
            <w:webHidden/>
          </w:rPr>
          <w:instrText xml:space="preserve"> PAGEREF _Toc309639892 \h </w:instrText>
        </w:r>
        <w:r w:rsidR="00AE5C98">
          <w:rPr>
            <w:noProof/>
            <w:webHidden/>
          </w:rPr>
        </w:r>
        <w:r w:rsidR="00AE5C98">
          <w:rPr>
            <w:noProof/>
            <w:webHidden/>
          </w:rPr>
          <w:fldChar w:fldCharType="separate"/>
        </w:r>
        <w:r w:rsidR="00AE5C98">
          <w:rPr>
            <w:noProof/>
            <w:webHidden/>
          </w:rPr>
          <w:t>14</w:t>
        </w:r>
        <w:r w:rsidR="00AE5C98">
          <w:rPr>
            <w:noProof/>
            <w:webHidden/>
          </w:rPr>
          <w:fldChar w:fldCharType="end"/>
        </w:r>
      </w:hyperlink>
    </w:p>
    <w:p w14:paraId="2F045927" w14:textId="77777777" w:rsidR="00AE5C98" w:rsidRDefault="002F3A13">
      <w:pPr>
        <w:pStyle w:val="TOC3"/>
        <w:tabs>
          <w:tab w:val="left" w:pos="1200"/>
          <w:tab w:val="right" w:pos="9620"/>
        </w:tabs>
        <w:rPr>
          <w:rFonts w:ascii="Times New Roman" w:eastAsia="Times New Roman" w:hAnsi="Times New Roman"/>
          <w:i w:val="0"/>
          <w:iCs w:val="0"/>
          <w:noProof/>
          <w:kern w:val="0"/>
          <w:sz w:val="24"/>
          <w:szCs w:val="24"/>
          <w:lang w:val="nl-NL" w:eastAsia="nl-NL" w:bidi="ar-SA"/>
        </w:rPr>
      </w:pPr>
      <w:hyperlink w:anchor="_Toc309639893" w:history="1">
        <w:r w:rsidR="00AE5C98" w:rsidRPr="008F0B68">
          <w:rPr>
            <w:rStyle w:val="Hyperlink"/>
            <w:noProof/>
            <w:lang w:val="en-US"/>
          </w:rPr>
          <w:t>3.5.2</w:t>
        </w:r>
        <w:r w:rsidR="00AE5C98">
          <w:rPr>
            <w:rFonts w:ascii="Times New Roman" w:eastAsia="Times New Roman" w:hAnsi="Times New Roman"/>
            <w:i w:val="0"/>
            <w:iCs w:val="0"/>
            <w:noProof/>
            <w:kern w:val="0"/>
            <w:sz w:val="24"/>
            <w:szCs w:val="24"/>
            <w:lang w:val="nl-NL" w:eastAsia="nl-NL" w:bidi="ar-SA"/>
          </w:rPr>
          <w:tab/>
        </w:r>
        <w:r w:rsidR="00AE5C98" w:rsidRPr="008F0B68">
          <w:rPr>
            <w:rStyle w:val="Hyperlink"/>
            <w:noProof/>
            <w:lang w:val="en-US"/>
          </w:rPr>
          <w:t>Availability</w:t>
        </w:r>
        <w:r w:rsidR="00AE5C98">
          <w:rPr>
            <w:noProof/>
            <w:webHidden/>
          </w:rPr>
          <w:tab/>
        </w:r>
        <w:r w:rsidR="00AE5C98">
          <w:rPr>
            <w:noProof/>
            <w:webHidden/>
          </w:rPr>
          <w:fldChar w:fldCharType="begin"/>
        </w:r>
        <w:r w:rsidR="00AE5C98">
          <w:rPr>
            <w:noProof/>
            <w:webHidden/>
          </w:rPr>
          <w:instrText xml:space="preserve"> PAGEREF _Toc309639893 \h </w:instrText>
        </w:r>
        <w:r w:rsidR="00AE5C98">
          <w:rPr>
            <w:noProof/>
            <w:webHidden/>
          </w:rPr>
        </w:r>
        <w:r w:rsidR="00AE5C98">
          <w:rPr>
            <w:noProof/>
            <w:webHidden/>
          </w:rPr>
          <w:fldChar w:fldCharType="separate"/>
        </w:r>
        <w:r w:rsidR="00AE5C98">
          <w:rPr>
            <w:noProof/>
            <w:webHidden/>
          </w:rPr>
          <w:t>14</w:t>
        </w:r>
        <w:r w:rsidR="00AE5C98">
          <w:rPr>
            <w:noProof/>
            <w:webHidden/>
          </w:rPr>
          <w:fldChar w:fldCharType="end"/>
        </w:r>
      </w:hyperlink>
    </w:p>
    <w:p w14:paraId="54DCFB64" w14:textId="77777777" w:rsidR="00AE5C98" w:rsidRDefault="002F3A13">
      <w:pPr>
        <w:pStyle w:val="TOC3"/>
        <w:tabs>
          <w:tab w:val="left" w:pos="1200"/>
          <w:tab w:val="right" w:pos="9620"/>
        </w:tabs>
        <w:rPr>
          <w:rFonts w:ascii="Times New Roman" w:eastAsia="Times New Roman" w:hAnsi="Times New Roman"/>
          <w:i w:val="0"/>
          <w:iCs w:val="0"/>
          <w:noProof/>
          <w:kern w:val="0"/>
          <w:sz w:val="24"/>
          <w:szCs w:val="24"/>
          <w:lang w:val="nl-NL" w:eastAsia="nl-NL" w:bidi="ar-SA"/>
        </w:rPr>
      </w:pPr>
      <w:hyperlink w:anchor="_Toc309639894" w:history="1">
        <w:r w:rsidR="00AE5C98" w:rsidRPr="008F0B68">
          <w:rPr>
            <w:rStyle w:val="Hyperlink"/>
            <w:noProof/>
          </w:rPr>
          <w:t>3.5.3</w:t>
        </w:r>
        <w:r w:rsidR="00AE5C98">
          <w:rPr>
            <w:rFonts w:ascii="Times New Roman" w:eastAsia="Times New Roman" w:hAnsi="Times New Roman"/>
            <w:i w:val="0"/>
            <w:iCs w:val="0"/>
            <w:noProof/>
            <w:kern w:val="0"/>
            <w:sz w:val="24"/>
            <w:szCs w:val="24"/>
            <w:lang w:val="nl-NL" w:eastAsia="nl-NL" w:bidi="ar-SA"/>
          </w:rPr>
          <w:tab/>
        </w:r>
        <w:r w:rsidR="00AE5C98" w:rsidRPr="008F0B68">
          <w:rPr>
            <w:rStyle w:val="Hyperlink"/>
            <w:noProof/>
          </w:rPr>
          <w:t>Security</w:t>
        </w:r>
        <w:r w:rsidR="00AE5C98">
          <w:rPr>
            <w:noProof/>
            <w:webHidden/>
          </w:rPr>
          <w:tab/>
        </w:r>
        <w:r w:rsidR="00AE5C98">
          <w:rPr>
            <w:noProof/>
            <w:webHidden/>
          </w:rPr>
          <w:fldChar w:fldCharType="begin"/>
        </w:r>
        <w:r w:rsidR="00AE5C98">
          <w:rPr>
            <w:noProof/>
            <w:webHidden/>
          </w:rPr>
          <w:instrText xml:space="preserve"> PAGEREF _Toc309639894 \h </w:instrText>
        </w:r>
        <w:r w:rsidR="00AE5C98">
          <w:rPr>
            <w:noProof/>
            <w:webHidden/>
          </w:rPr>
        </w:r>
        <w:r w:rsidR="00AE5C98">
          <w:rPr>
            <w:noProof/>
            <w:webHidden/>
          </w:rPr>
          <w:fldChar w:fldCharType="separate"/>
        </w:r>
        <w:r w:rsidR="00AE5C98">
          <w:rPr>
            <w:noProof/>
            <w:webHidden/>
          </w:rPr>
          <w:t>14</w:t>
        </w:r>
        <w:r w:rsidR="00AE5C98">
          <w:rPr>
            <w:noProof/>
            <w:webHidden/>
          </w:rPr>
          <w:fldChar w:fldCharType="end"/>
        </w:r>
      </w:hyperlink>
    </w:p>
    <w:p w14:paraId="3CA51D72" w14:textId="77777777" w:rsidR="00AE5C98" w:rsidRDefault="002F3A13">
      <w:pPr>
        <w:pStyle w:val="TOC3"/>
        <w:tabs>
          <w:tab w:val="left" w:pos="1200"/>
          <w:tab w:val="right" w:pos="9620"/>
        </w:tabs>
        <w:rPr>
          <w:rFonts w:ascii="Times New Roman" w:eastAsia="Times New Roman" w:hAnsi="Times New Roman"/>
          <w:i w:val="0"/>
          <w:iCs w:val="0"/>
          <w:noProof/>
          <w:kern w:val="0"/>
          <w:sz w:val="24"/>
          <w:szCs w:val="24"/>
          <w:lang w:val="nl-NL" w:eastAsia="nl-NL" w:bidi="ar-SA"/>
        </w:rPr>
      </w:pPr>
      <w:hyperlink w:anchor="_Toc309639895" w:history="1">
        <w:r w:rsidR="00AE5C98" w:rsidRPr="008F0B68">
          <w:rPr>
            <w:rStyle w:val="Hyperlink"/>
            <w:noProof/>
          </w:rPr>
          <w:t>3.5.4</w:t>
        </w:r>
        <w:r w:rsidR="00AE5C98">
          <w:rPr>
            <w:rFonts w:ascii="Times New Roman" w:eastAsia="Times New Roman" w:hAnsi="Times New Roman"/>
            <w:i w:val="0"/>
            <w:iCs w:val="0"/>
            <w:noProof/>
            <w:kern w:val="0"/>
            <w:sz w:val="24"/>
            <w:szCs w:val="24"/>
            <w:lang w:val="nl-NL" w:eastAsia="nl-NL" w:bidi="ar-SA"/>
          </w:rPr>
          <w:tab/>
        </w:r>
        <w:r w:rsidR="00AE5C98" w:rsidRPr="008F0B68">
          <w:rPr>
            <w:rStyle w:val="Hyperlink"/>
            <w:noProof/>
          </w:rPr>
          <w:t>Interoperability</w:t>
        </w:r>
        <w:r w:rsidR="00AE5C98">
          <w:rPr>
            <w:noProof/>
            <w:webHidden/>
          </w:rPr>
          <w:tab/>
        </w:r>
        <w:r w:rsidR="00AE5C98">
          <w:rPr>
            <w:noProof/>
            <w:webHidden/>
          </w:rPr>
          <w:fldChar w:fldCharType="begin"/>
        </w:r>
        <w:r w:rsidR="00AE5C98">
          <w:rPr>
            <w:noProof/>
            <w:webHidden/>
          </w:rPr>
          <w:instrText xml:space="preserve"> PAGEREF _Toc309639895 \h </w:instrText>
        </w:r>
        <w:r w:rsidR="00AE5C98">
          <w:rPr>
            <w:noProof/>
            <w:webHidden/>
          </w:rPr>
        </w:r>
        <w:r w:rsidR="00AE5C98">
          <w:rPr>
            <w:noProof/>
            <w:webHidden/>
          </w:rPr>
          <w:fldChar w:fldCharType="separate"/>
        </w:r>
        <w:r w:rsidR="00AE5C98">
          <w:rPr>
            <w:noProof/>
            <w:webHidden/>
          </w:rPr>
          <w:t>14</w:t>
        </w:r>
        <w:r w:rsidR="00AE5C98">
          <w:rPr>
            <w:noProof/>
            <w:webHidden/>
          </w:rPr>
          <w:fldChar w:fldCharType="end"/>
        </w:r>
      </w:hyperlink>
    </w:p>
    <w:p w14:paraId="25676A65" w14:textId="77777777" w:rsidR="00AE5C98" w:rsidRDefault="002F3A13">
      <w:pPr>
        <w:pStyle w:val="TOC3"/>
        <w:tabs>
          <w:tab w:val="left" w:pos="1200"/>
          <w:tab w:val="right" w:pos="9620"/>
        </w:tabs>
        <w:rPr>
          <w:rFonts w:ascii="Times New Roman" w:eastAsia="Times New Roman" w:hAnsi="Times New Roman"/>
          <w:i w:val="0"/>
          <w:iCs w:val="0"/>
          <w:noProof/>
          <w:kern w:val="0"/>
          <w:sz w:val="24"/>
          <w:szCs w:val="24"/>
          <w:lang w:val="nl-NL" w:eastAsia="nl-NL" w:bidi="ar-SA"/>
        </w:rPr>
      </w:pPr>
      <w:hyperlink w:anchor="_Toc309639896" w:history="1">
        <w:r w:rsidR="00AE5C98" w:rsidRPr="008F0B68">
          <w:rPr>
            <w:rStyle w:val="Hyperlink"/>
            <w:noProof/>
          </w:rPr>
          <w:t>3.5.5</w:t>
        </w:r>
        <w:r w:rsidR="00AE5C98">
          <w:rPr>
            <w:rFonts w:ascii="Times New Roman" w:eastAsia="Times New Roman" w:hAnsi="Times New Roman"/>
            <w:i w:val="0"/>
            <w:iCs w:val="0"/>
            <w:noProof/>
            <w:kern w:val="0"/>
            <w:sz w:val="24"/>
            <w:szCs w:val="24"/>
            <w:lang w:val="nl-NL" w:eastAsia="nl-NL" w:bidi="ar-SA"/>
          </w:rPr>
          <w:tab/>
        </w:r>
        <w:r w:rsidR="00AE5C98" w:rsidRPr="008F0B68">
          <w:rPr>
            <w:rStyle w:val="Hyperlink"/>
            <w:noProof/>
          </w:rPr>
          <w:t>Testability</w:t>
        </w:r>
        <w:r w:rsidR="00AE5C98">
          <w:rPr>
            <w:noProof/>
            <w:webHidden/>
          </w:rPr>
          <w:tab/>
        </w:r>
        <w:r w:rsidR="00AE5C98">
          <w:rPr>
            <w:noProof/>
            <w:webHidden/>
          </w:rPr>
          <w:fldChar w:fldCharType="begin"/>
        </w:r>
        <w:r w:rsidR="00AE5C98">
          <w:rPr>
            <w:noProof/>
            <w:webHidden/>
          </w:rPr>
          <w:instrText xml:space="preserve"> PAGEREF _Toc309639896 \h </w:instrText>
        </w:r>
        <w:r w:rsidR="00AE5C98">
          <w:rPr>
            <w:noProof/>
            <w:webHidden/>
          </w:rPr>
        </w:r>
        <w:r w:rsidR="00AE5C98">
          <w:rPr>
            <w:noProof/>
            <w:webHidden/>
          </w:rPr>
          <w:fldChar w:fldCharType="separate"/>
        </w:r>
        <w:r w:rsidR="00AE5C98">
          <w:rPr>
            <w:noProof/>
            <w:webHidden/>
          </w:rPr>
          <w:t>14</w:t>
        </w:r>
        <w:r w:rsidR="00AE5C98">
          <w:rPr>
            <w:noProof/>
            <w:webHidden/>
          </w:rPr>
          <w:fldChar w:fldCharType="end"/>
        </w:r>
      </w:hyperlink>
    </w:p>
    <w:p w14:paraId="0B695F37" w14:textId="77777777" w:rsidR="00AE5C98" w:rsidRDefault="002F3A13">
      <w:pPr>
        <w:pStyle w:val="TOC1"/>
        <w:tabs>
          <w:tab w:val="left" w:pos="480"/>
          <w:tab w:val="right" w:pos="9620"/>
        </w:tabs>
        <w:rPr>
          <w:rFonts w:ascii="Times New Roman" w:eastAsia="Times New Roman" w:hAnsi="Times New Roman"/>
          <w:b w:val="0"/>
          <w:bCs w:val="0"/>
          <w:noProof/>
          <w:kern w:val="0"/>
          <w:sz w:val="24"/>
          <w:szCs w:val="24"/>
          <w:lang w:val="nl-NL" w:eastAsia="nl-NL" w:bidi="ar-SA"/>
        </w:rPr>
      </w:pPr>
      <w:hyperlink w:anchor="_Toc309639897" w:history="1">
        <w:r w:rsidR="00AE5C98" w:rsidRPr="008F0B68">
          <w:rPr>
            <w:rStyle w:val="Hyperlink"/>
            <w:noProof/>
            <w:lang w:val="en-US"/>
          </w:rPr>
          <w:t>4</w:t>
        </w:r>
        <w:r w:rsidR="00AE5C98">
          <w:rPr>
            <w:rFonts w:ascii="Times New Roman" w:eastAsia="Times New Roman" w:hAnsi="Times New Roman"/>
            <w:b w:val="0"/>
            <w:bCs w:val="0"/>
            <w:noProof/>
            <w:kern w:val="0"/>
            <w:sz w:val="24"/>
            <w:szCs w:val="24"/>
            <w:lang w:val="nl-NL" w:eastAsia="nl-NL" w:bidi="ar-SA"/>
          </w:rPr>
          <w:tab/>
        </w:r>
        <w:r w:rsidR="00AE5C98" w:rsidRPr="008F0B68">
          <w:rPr>
            <w:rStyle w:val="Hyperlink"/>
            <w:noProof/>
          </w:rPr>
          <w:t>Design</w:t>
        </w:r>
        <w:r w:rsidR="00AE5C98">
          <w:rPr>
            <w:noProof/>
            <w:webHidden/>
          </w:rPr>
          <w:tab/>
        </w:r>
        <w:r w:rsidR="00AE5C98">
          <w:rPr>
            <w:noProof/>
            <w:webHidden/>
          </w:rPr>
          <w:fldChar w:fldCharType="begin"/>
        </w:r>
        <w:r w:rsidR="00AE5C98">
          <w:rPr>
            <w:noProof/>
            <w:webHidden/>
          </w:rPr>
          <w:instrText xml:space="preserve"> PAGEREF _Toc309639897 \h </w:instrText>
        </w:r>
        <w:r w:rsidR="00AE5C98">
          <w:rPr>
            <w:noProof/>
            <w:webHidden/>
          </w:rPr>
        </w:r>
        <w:r w:rsidR="00AE5C98">
          <w:rPr>
            <w:noProof/>
            <w:webHidden/>
          </w:rPr>
          <w:fldChar w:fldCharType="separate"/>
        </w:r>
        <w:r w:rsidR="00AE5C98">
          <w:rPr>
            <w:noProof/>
            <w:webHidden/>
          </w:rPr>
          <w:t>15</w:t>
        </w:r>
        <w:r w:rsidR="00AE5C98">
          <w:rPr>
            <w:noProof/>
            <w:webHidden/>
          </w:rPr>
          <w:fldChar w:fldCharType="end"/>
        </w:r>
      </w:hyperlink>
    </w:p>
    <w:p w14:paraId="64766F22" w14:textId="77777777" w:rsidR="00AE5C98" w:rsidRDefault="002F3A13">
      <w:pPr>
        <w:pStyle w:val="TOC1"/>
        <w:tabs>
          <w:tab w:val="left" w:pos="480"/>
          <w:tab w:val="right" w:pos="9620"/>
        </w:tabs>
        <w:rPr>
          <w:rFonts w:ascii="Times New Roman" w:eastAsia="Times New Roman" w:hAnsi="Times New Roman"/>
          <w:b w:val="0"/>
          <w:bCs w:val="0"/>
          <w:noProof/>
          <w:kern w:val="0"/>
          <w:sz w:val="24"/>
          <w:szCs w:val="24"/>
          <w:lang w:val="nl-NL" w:eastAsia="nl-NL" w:bidi="ar-SA"/>
        </w:rPr>
      </w:pPr>
      <w:hyperlink w:anchor="_Toc309639898" w:history="1">
        <w:r w:rsidR="00AE5C98" w:rsidRPr="008F0B68">
          <w:rPr>
            <w:rStyle w:val="Hyperlink"/>
            <w:noProof/>
          </w:rPr>
          <w:t>5</w:t>
        </w:r>
        <w:r w:rsidR="00AE5C98">
          <w:rPr>
            <w:rFonts w:ascii="Times New Roman" w:eastAsia="Times New Roman" w:hAnsi="Times New Roman"/>
            <w:b w:val="0"/>
            <w:bCs w:val="0"/>
            <w:noProof/>
            <w:kern w:val="0"/>
            <w:sz w:val="24"/>
            <w:szCs w:val="24"/>
            <w:lang w:val="nl-NL" w:eastAsia="nl-NL" w:bidi="ar-SA"/>
          </w:rPr>
          <w:tab/>
        </w:r>
        <w:r w:rsidR="00AE5C98" w:rsidRPr="008F0B68">
          <w:rPr>
            <w:rStyle w:val="Hyperlink"/>
            <w:noProof/>
          </w:rPr>
          <w:t>Links</w:t>
        </w:r>
        <w:r w:rsidR="00AE5C98">
          <w:rPr>
            <w:noProof/>
            <w:webHidden/>
          </w:rPr>
          <w:tab/>
        </w:r>
        <w:r w:rsidR="00AE5C98">
          <w:rPr>
            <w:noProof/>
            <w:webHidden/>
          </w:rPr>
          <w:fldChar w:fldCharType="begin"/>
        </w:r>
        <w:r w:rsidR="00AE5C98">
          <w:rPr>
            <w:noProof/>
            <w:webHidden/>
          </w:rPr>
          <w:instrText xml:space="preserve"> PAGEREF _Toc309639898 \h </w:instrText>
        </w:r>
        <w:r w:rsidR="00AE5C98">
          <w:rPr>
            <w:noProof/>
            <w:webHidden/>
          </w:rPr>
        </w:r>
        <w:r w:rsidR="00AE5C98">
          <w:rPr>
            <w:noProof/>
            <w:webHidden/>
          </w:rPr>
          <w:fldChar w:fldCharType="separate"/>
        </w:r>
        <w:r w:rsidR="00AE5C98">
          <w:rPr>
            <w:noProof/>
            <w:webHidden/>
          </w:rPr>
          <w:t>16</w:t>
        </w:r>
        <w:r w:rsidR="00AE5C98">
          <w:rPr>
            <w:noProof/>
            <w:webHidden/>
          </w:rPr>
          <w:fldChar w:fldCharType="end"/>
        </w:r>
      </w:hyperlink>
    </w:p>
    <w:p w14:paraId="2E92675C" w14:textId="77777777" w:rsidR="00EA7E90" w:rsidRDefault="00AE5C98" w:rsidP="00EA7E90">
      <w:pPr>
        <w:pStyle w:val="Heading1"/>
        <w:numPr>
          <w:ilvl w:val="0"/>
          <w:numId w:val="0"/>
        </w:numPr>
        <w:rPr>
          <w:rFonts w:ascii="Times New Roman" w:hAnsi="Times New Roman" w:cs="Mangal"/>
          <w:b w:val="0"/>
          <w:bCs w:val="0"/>
          <w:kern w:val="1"/>
          <w:sz w:val="24"/>
          <w:szCs w:val="24"/>
        </w:rPr>
      </w:pPr>
      <w:r>
        <w:rPr>
          <w:rFonts w:ascii="Calibri" w:hAnsi="Calibri" w:cs="Mangal"/>
          <w:b w:val="0"/>
          <w:bCs w:val="0"/>
          <w:kern w:val="1"/>
          <w:sz w:val="24"/>
          <w:szCs w:val="24"/>
        </w:rPr>
        <w:fldChar w:fldCharType="end"/>
      </w:r>
    </w:p>
    <w:p w14:paraId="4193FF80" w14:textId="77777777" w:rsidR="000B0DED" w:rsidRPr="00AD0096" w:rsidRDefault="000B0DED" w:rsidP="000B0DED">
      <w:pPr>
        <w:rPr>
          <w:b/>
          <w:sz w:val="28"/>
        </w:rPr>
      </w:pPr>
      <w:r w:rsidRPr="00AD0096">
        <w:rPr>
          <w:b/>
          <w:sz w:val="28"/>
        </w:rPr>
        <w:t>Version Management</w:t>
      </w:r>
    </w:p>
    <w:p w14:paraId="65BDAB7D" w14:textId="77777777" w:rsidR="000B0DED" w:rsidRPr="00AD0096" w:rsidRDefault="000B0DED" w:rsidP="000B0DED">
      <w:pPr>
        <w:rPr>
          <w:b/>
          <w:sz w:val="28"/>
        </w:rPr>
      </w:pPr>
    </w:p>
    <w:tbl>
      <w:tblPr>
        <w:tblW w:w="9630" w:type="dxa"/>
        <w:tblInd w:w="108" w:type="dxa"/>
        <w:tblLayout w:type="fixed"/>
        <w:tblLook w:val="0000" w:firstRow="0" w:lastRow="0" w:firstColumn="0" w:lastColumn="0" w:noHBand="0" w:noVBand="0"/>
      </w:tblPr>
      <w:tblGrid>
        <w:gridCol w:w="1390"/>
        <w:gridCol w:w="1096"/>
        <w:gridCol w:w="4174"/>
        <w:gridCol w:w="1440"/>
        <w:gridCol w:w="1530"/>
      </w:tblGrid>
      <w:tr w:rsidR="000B0DED" w:rsidRPr="00AD0096" w14:paraId="04EBF40E" w14:textId="77777777" w:rsidTr="000B0DED">
        <w:tc>
          <w:tcPr>
            <w:tcW w:w="1390" w:type="dxa"/>
            <w:tcBorders>
              <w:top w:val="single" w:sz="4" w:space="0" w:color="000000"/>
              <w:left w:val="single" w:sz="4" w:space="0" w:color="000000"/>
              <w:bottom w:val="single" w:sz="4" w:space="0" w:color="000000"/>
            </w:tcBorders>
            <w:shd w:val="clear" w:color="auto" w:fill="auto"/>
          </w:tcPr>
          <w:p w14:paraId="3868BA05" w14:textId="77777777" w:rsidR="000B0DED" w:rsidRPr="00AD0096" w:rsidRDefault="000B0DED" w:rsidP="000B0DED">
            <w:pPr>
              <w:snapToGrid w:val="0"/>
              <w:rPr>
                <w:b/>
                <w:bCs/>
              </w:rPr>
            </w:pPr>
            <w:r w:rsidRPr="00AD0096">
              <w:rPr>
                <w:b/>
                <w:bCs/>
              </w:rPr>
              <w:t>Date</w:t>
            </w:r>
          </w:p>
        </w:tc>
        <w:tc>
          <w:tcPr>
            <w:tcW w:w="1096" w:type="dxa"/>
            <w:tcBorders>
              <w:top w:val="single" w:sz="4" w:space="0" w:color="000000"/>
              <w:left w:val="single" w:sz="4" w:space="0" w:color="000000"/>
              <w:bottom w:val="single" w:sz="4" w:space="0" w:color="000000"/>
            </w:tcBorders>
            <w:shd w:val="clear" w:color="auto" w:fill="auto"/>
          </w:tcPr>
          <w:p w14:paraId="24B522F7" w14:textId="77777777" w:rsidR="000B0DED" w:rsidRPr="00AD0096" w:rsidRDefault="000B0DED" w:rsidP="000B0DED">
            <w:pPr>
              <w:snapToGrid w:val="0"/>
              <w:rPr>
                <w:b/>
                <w:bCs/>
              </w:rPr>
            </w:pPr>
            <w:r w:rsidRPr="00AD0096">
              <w:rPr>
                <w:b/>
                <w:bCs/>
              </w:rPr>
              <w:t>Version</w:t>
            </w:r>
          </w:p>
        </w:tc>
        <w:tc>
          <w:tcPr>
            <w:tcW w:w="4174" w:type="dxa"/>
            <w:tcBorders>
              <w:top w:val="single" w:sz="4" w:space="0" w:color="000000"/>
              <w:left w:val="single" w:sz="4" w:space="0" w:color="000000"/>
              <w:bottom w:val="single" w:sz="4" w:space="0" w:color="000000"/>
            </w:tcBorders>
            <w:shd w:val="clear" w:color="auto" w:fill="auto"/>
          </w:tcPr>
          <w:p w14:paraId="540B2CB4" w14:textId="77777777" w:rsidR="000B0DED" w:rsidRPr="00AD0096" w:rsidRDefault="000B0DED" w:rsidP="000B0DED">
            <w:pPr>
              <w:snapToGrid w:val="0"/>
              <w:rPr>
                <w:b/>
                <w:bCs/>
              </w:rPr>
            </w:pPr>
            <w:r w:rsidRPr="00AD0096">
              <w:rPr>
                <w:b/>
                <w:bCs/>
              </w:rPr>
              <w:t>Important modification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Pr>
          <w:p w14:paraId="4BBEE076" w14:textId="77777777" w:rsidR="000B0DED" w:rsidRPr="00AD0096" w:rsidRDefault="000B0DED" w:rsidP="000B0DED">
            <w:pPr>
              <w:snapToGrid w:val="0"/>
              <w:rPr>
                <w:b/>
                <w:bCs/>
              </w:rPr>
            </w:pPr>
            <w:r w:rsidRPr="00AD0096">
              <w:rPr>
                <w:b/>
                <w:bCs/>
              </w:rPr>
              <w:t>Author</w:t>
            </w:r>
          </w:p>
        </w:tc>
        <w:tc>
          <w:tcPr>
            <w:tcW w:w="1530" w:type="dxa"/>
            <w:tcBorders>
              <w:top w:val="single" w:sz="4" w:space="0" w:color="000000"/>
              <w:left w:val="single" w:sz="4" w:space="0" w:color="000000"/>
              <w:bottom w:val="single" w:sz="4" w:space="0" w:color="000000"/>
              <w:right w:val="single" w:sz="4" w:space="0" w:color="000000"/>
            </w:tcBorders>
          </w:tcPr>
          <w:p w14:paraId="74B5FE5C" w14:textId="77777777" w:rsidR="000B0DED" w:rsidRPr="00AD0096" w:rsidRDefault="000B0DED" w:rsidP="000B0DED">
            <w:pPr>
              <w:snapToGrid w:val="0"/>
              <w:rPr>
                <w:b/>
                <w:bCs/>
              </w:rPr>
            </w:pPr>
            <w:r>
              <w:rPr>
                <w:b/>
                <w:bCs/>
              </w:rPr>
              <w:t>Reviewed</w:t>
            </w:r>
          </w:p>
        </w:tc>
      </w:tr>
      <w:tr w:rsidR="000B0DED" w:rsidRPr="00AD0096" w14:paraId="72E2F915" w14:textId="77777777" w:rsidTr="000B0DED">
        <w:tc>
          <w:tcPr>
            <w:tcW w:w="1390" w:type="dxa"/>
            <w:tcBorders>
              <w:top w:val="single" w:sz="4" w:space="0" w:color="000000"/>
              <w:left w:val="single" w:sz="4" w:space="0" w:color="000000"/>
              <w:bottom w:val="single" w:sz="4" w:space="0" w:color="000000"/>
            </w:tcBorders>
            <w:shd w:val="clear" w:color="auto" w:fill="auto"/>
          </w:tcPr>
          <w:p w14:paraId="6AFE6E76" w14:textId="77777777" w:rsidR="000B0DED" w:rsidRPr="00AD0096" w:rsidRDefault="000B0DED" w:rsidP="000B0DED">
            <w:pPr>
              <w:snapToGrid w:val="0"/>
            </w:pPr>
            <w:r>
              <w:t>14-03</w:t>
            </w:r>
            <w:r w:rsidRPr="00AD0096">
              <w:t>-11</w:t>
            </w:r>
          </w:p>
        </w:tc>
        <w:tc>
          <w:tcPr>
            <w:tcW w:w="1096" w:type="dxa"/>
            <w:tcBorders>
              <w:top w:val="single" w:sz="4" w:space="0" w:color="000000"/>
              <w:left w:val="single" w:sz="4" w:space="0" w:color="000000"/>
              <w:bottom w:val="single" w:sz="4" w:space="0" w:color="000000"/>
            </w:tcBorders>
            <w:shd w:val="clear" w:color="auto" w:fill="auto"/>
          </w:tcPr>
          <w:p w14:paraId="3DE0999B" w14:textId="77777777" w:rsidR="000B0DED" w:rsidRPr="00AD0096" w:rsidRDefault="000B0DED" w:rsidP="000B0DED">
            <w:pPr>
              <w:pStyle w:val="Header"/>
              <w:tabs>
                <w:tab w:val="clear" w:pos="4819"/>
                <w:tab w:val="clear" w:pos="9638"/>
              </w:tabs>
              <w:snapToGrid w:val="0"/>
            </w:pPr>
            <w:r w:rsidRPr="00AD0096">
              <w:t>0.1</w:t>
            </w:r>
          </w:p>
        </w:tc>
        <w:tc>
          <w:tcPr>
            <w:tcW w:w="4174" w:type="dxa"/>
            <w:tcBorders>
              <w:top w:val="single" w:sz="4" w:space="0" w:color="000000"/>
              <w:left w:val="single" w:sz="4" w:space="0" w:color="000000"/>
              <w:bottom w:val="single" w:sz="4" w:space="0" w:color="000000"/>
            </w:tcBorders>
            <w:shd w:val="clear" w:color="auto" w:fill="auto"/>
          </w:tcPr>
          <w:p w14:paraId="6C71A925" w14:textId="77777777" w:rsidR="000B0DED" w:rsidRPr="00AD0096" w:rsidRDefault="000B0DED" w:rsidP="000B0DED">
            <w:pPr>
              <w:snapToGrid w:val="0"/>
            </w:pPr>
            <w:r w:rsidRPr="00AD0096">
              <w:t>Initial version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Pr>
          <w:p w14:paraId="5F72E87A" w14:textId="77777777" w:rsidR="000B0DED" w:rsidRPr="00AD0096" w:rsidRDefault="000B0DED" w:rsidP="000B0DED">
            <w:pPr>
              <w:snapToGrid w:val="0"/>
            </w:pPr>
            <w:r w:rsidRPr="00AD0096">
              <w:t>RvE</w:t>
            </w:r>
          </w:p>
        </w:tc>
        <w:tc>
          <w:tcPr>
            <w:tcW w:w="1530" w:type="dxa"/>
            <w:tcBorders>
              <w:top w:val="single" w:sz="4" w:space="0" w:color="000000"/>
              <w:left w:val="single" w:sz="4" w:space="0" w:color="000000"/>
              <w:bottom w:val="single" w:sz="4" w:space="0" w:color="000000"/>
              <w:right w:val="single" w:sz="4" w:space="0" w:color="000000"/>
            </w:tcBorders>
          </w:tcPr>
          <w:p w14:paraId="564D69DC" w14:textId="77777777" w:rsidR="000B0DED" w:rsidRPr="00AD0096" w:rsidRDefault="000B0DED" w:rsidP="000B0DED">
            <w:pPr>
              <w:snapToGrid w:val="0"/>
            </w:pPr>
          </w:p>
        </w:tc>
      </w:tr>
      <w:tr w:rsidR="000B0DED" w:rsidRPr="00AD0096" w14:paraId="51EEAD98" w14:textId="77777777" w:rsidTr="000B0DED">
        <w:tc>
          <w:tcPr>
            <w:tcW w:w="1390" w:type="dxa"/>
            <w:tcBorders>
              <w:top w:val="single" w:sz="4" w:space="0" w:color="000000"/>
              <w:left w:val="single" w:sz="4" w:space="0" w:color="000000"/>
              <w:bottom w:val="single" w:sz="4" w:space="0" w:color="000000"/>
            </w:tcBorders>
            <w:shd w:val="clear" w:color="auto" w:fill="auto"/>
          </w:tcPr>
          <w:p w14:paraId="087A8482" w14:textId="77777777" w:rsidR="000B0DED" w:rsidRPr="00AD0096" w:rsidRDefault="000B0DED" w:rsidP="000B0DED">
            <w:pPr>
              <w:snapToGrid w:val="0"/>
            </w:pPr>
            <w:r>
              <w:t>21-03-11</w:t>
            </w:r>
          </w:p>
        </w:tc>
        <w:tc>
          <w:tcPr>
            <w:tcW w:w="1096" w:type="dxa"/>
            <w:tcBorders>
              <w:top w:val="single" w:sz="4" w:space="0" w:color="000000"/>
              <w:left w:val="single" w:sz="4" w:space="0" w:color="000000"/>
              <w:bottom w:val="single" w:sz="4" w:space="0" w:color="000000"/>
            </w:tcBorders>
            <w:shd w:val="clear" w:color="auto" w:fill="auto"/>
          </w:tcPr>
          <w:p w14:paraId="5F3A15AA" w14:textId="77777777" w:rsidR="000B0DED" w:rsidRPr="00AD0096" w:rsidRDefault="000B0DED" w:rsidP="000B0DED">
            <w:pPr>
              <w:snapToGrid w:val="0"/>
            </w:pPr>
            <w:r>
              <w:t>0.2</w:t>
            </w:r>
          </w:p>
        </w:tc>
        <w:tc>
          <w:tcPr>
            <w:tcW w:w="4174" w:type="dxa"/>
            <w:tcBorders>
              <w:top w:val="single" w:sz="4" w:space="0" w:color="000000"/>
              <w:left w:val="single" w:sz="4" w:space="0" w:color="000000"/>
              <w:bottom w:val="single" w:sz="4" w:space="0" w:color="000000"/>
            </w:tcBorders>
            <w:shd w:val="clear" w:color="auto" w:fill="auto"/>
          </w:tcPr>
          <w:p w14:paraId="525DFB90" w14:textId="77777777" w:rsidR="000B0DED" w:rsidRPr="00AD0096" w:rsidRDefault="000B0DED" w:rsidP="000B0DED">
            <w:pPr>
              <w:snapToGrid w:val="0"/>
            </w:pPr>
            <w:r>
              <w:t>Chapter 1 and 2 refined</w:t>
            </w:r>
          </w:p>
        </w:tc>
        <w:tc>
          <w:tcPr>
            <w:tcW w:w="1440" w:type="dxa"/>
            <w:tcBorders>
              <w:top w:val="single" w:sz="4" w:space="0" w:color="000000"/>
              <w:left w:val="single" w:sz="4" w:space="0" w:color="000000"/>
              <w:bottom w:val="single" w:sz="4" w:space="0" w:color="000000"/>
              <w:right w:val="single" w:sz="4" w:space="0" w:color="000000"/>
            </w:tcBorders>
            <w:shd w:val="clear" w:color="auto" w:fill="auto"/>
          </w:tcPr>
          <w:p w14:paraId="7A88B739" w14:textId="77777777" w:rsidR="000B0DED" w:rsidRPr="00AD0096" w:rsidRDefault="000B0DED" w:rsidP="000B0DED">
            <w:pPr>
              <w:snapToGrid w:val="0"/>
            </w:pPr>
            <w:r>
              <w:t>RvE</w:t>
            </w:r>
          </w:p>
        </w:tc>
        <w:tc>
          <w:tcPr>
            <w:tcW w:w="1530" w:type="dxa"/>
            <w:tcBorders>
              <w:top w:val="single" w:sz="4" w:space="0" w:color="000000"/>
              <w:left w:val="single" w:sz="4" w:space="0" w:color="000000"/>
              <w:bottom w:val="single" w:sz="4" w:space="0" w:color="000000"/>
              <w:right w:val="single" w:sz="4" w:space="0" w:color="000000"/>
            </w:tcBorders>
          </w:tcPr>
          <w:p w14:paraId="69EA05D5" w14:textId="77777777" w:rsidR="000B0DED" w:rsidRDefault="000B0DED" w:rsidP="000B0DED">
            <w:pPr>
              <w:snapToGrid w:val="0"/>
            </w:pPr>
          </w:p>
        </w:tc>
      </w:tr>
      <w:tr w:rsidR="000B0DED" w:rsidRPr="00AD0096" w14:paraId="328F63E8" w14:textId="77777777" w:rsidTr="000B0DED">
        <w:tc>
          <w:tcPr>
            <w:tcW w:w="1390" w:type="dxa"/>
            <w:tcBorders>
              <w:top w:val="single" w:sz="4" w:space="0" w:color="000000"/>
              <w:left w:val="single" w:sz="4" w:space="0" w:color="000000"/>
              <w:bottom w:val="single" w:sz="4" w:space="0" w:color="000000"/>
            </w:tcBorders>
            <w:shd w:val="clear" w:color="auto" w:fill="auto"/>
          </w:tcPr>
          <w:p w14:paraId="4C868BAA" w14:textId="77777777" w:rsidR="000B0DED" w:rsidRPr="00AD0096" w:rsidRDefault="000B0DED" w:rsidP="000B0DED">
            <w:pPr>
              <w:snapToGrid w:val="0"/>
            </w:pPr>
            <w:r>
              <w:t>06-04-11</w:t>
            </w:r>
          </w:p>
        </w:tc>
        <w:tc>
          <w:tcPr>
            <w:tcW w:w="1096" w:type="dxa"/>
            <w:tcBorders>
              <w:top w:val="single" w:sz="4" w:space="0" w:color="000000"/>
              <w:left w:val="single" w:sz="4" w:space="0" w:color="000000"/>
              <w:bottom w:val="single" w:sz="4" w:space="0" w:color="000000"/>
            </w:tcBorders>
            <w:shd w:val="clear" w:color="auto" w:fill="auto"/>
          </w:tcPr>
          <w:p w14:paraId="60A8E4BA" w14:textId="77777777" w:rsidR="000B0DED" w:rsidRPr="00AD0096" w:rsidRDefault="000B0DED" w:rsidP="000B0DED">
            <w:pPr>
              <w:snapToGrid w:val="0"/>
            </w:pPr>
            <w:r>
              <w:t>0.3</w:t>
            </w:r>
          </w:p>
        </w:tc>
        <w:tc>
          <w:tcPr>
            <w:tcW w:w="4174" w:type="dxa"/>
            <w:tcBorders>
              <w:top w:val="single" w:sz="4" w:space="0" w:color="000000"/>
              <w:left w:val="single" w:sz="4" w:space="0" w:color="000000"/>
              <w:bottom w:val="single" w:sz="4" w:space="0" w:color="000000"/>
            </w:tcBorders>
            <w:shd w:val="clear" w:color="auto" w:fill="auto"/>
          </w:tcPr>
          <w:p w14:paraId="4A5BA9F5" w14:textId="77777777" w:rsidR="000B0DED" w:rsidRPr="00AD0096" w:rsidRDefault="000B0DED" w:rsidP="000B0DED">
            <w:pPr>
              <w:snapToGrid w:val="0"/>
            </w:pPr>
            <w:r>
              <w:t>Chapter 3</w:t>
            </w:r>
          </w:p>
        </w:tc>
        <w:tc>
          <w:tcPr>
            <w:tcW w:w="1440" w:type="dxa"/>
            <w:tcBorders>
              <w:top w:val="single" w:sz="4" w:space="0" w:color="000000"/>
              <w:left w:val="single" w:sz="4" w:space="0" w:color="000000"/>
              <w:bottom w:val="single" w:sz="4" w:space="0" w:color="000000"/>
              <w:right w:val="single" w:sz="4" w:space="0" w:color="000000"/>
            </w:tcBorders>
            <w:shd w:val="clear" w:color="auto" w:fill="auto"/>
          </w:tcPr>
          <w:p w14:paraId="3993F58B" w14:textId="77777777" w:rsidR="000B0DED" w:rsidRPr="00AD0096" w:rsidRDefault="000B0DED" w:rsidP="000B0DED">
            <w:pPr>
              <w:snapToGrid w:val="0"/>
            </w:pPr>
            <w:r>
              <w:t>RvE</w:t>
            </w:r>
          </w:p>
        </w:tc>
        <w:tc>
          <w:tcPr>
            <w:tcW w:w="1530" w:type="dxa"/>
            <w:tcBorders>
              <w:top w:val="single" w:sz="4" w:space="0" w:color="000000"/>
              <w:left w:val="single" w:sz="4" w:space="0" w:color="000000"/>
              <w:bottom w:val="single" w:sz="4" w:space="0" w:color="000000"/>
              <w:right w:val="single" w:sz="4" w:space="0" w:color="000000"/>
            </w:tcBorders>
          </w:tcPr>
          <w:p w14:paraId="7C3FB1A8" w14:textId="77777777" w:rsidR="000B0DED" w:rsidRDefault="000B0DED" w:rsidP="000B0DED">
            <w:pPr>
              <w:snapToGrid w:val="0"/>
            </w:pPr>
            <w:r>
              <w:t>Ems</w:t>
            </w:r>
          </w:p>
        </w:tc>
      </w:tr>
      <w:tr w:rsidR="000B0DED" w:rsidRPr="00AD0096" w14:paraId="70D7B705" w14:textId="77777777" w:rsidTr="000B0DED">
        <w:tc>
          <w:tcPr>
            <w:tcW w:w="1390" w:type="dxa"/>
            <w:tcBorders>
              <w:top w:val="single" w:sz="4" w:space="0" w:color="000000"/>
              <w:left w:val="single" w:sz="4" w:space="0" w:color="000000"/>
              <w:bottom w:val="single" w:sz="4" w:space="0" w:color="000000"/>
            </w:tcBorders>
            <w:shd w:val="clear" w:color="auto" w:fill="auto"/>
          </w:tcPr>
          <w:p w14:paraId="41F88815" w14:textId="77777777" w:rsidR="000B0DED" w:rsidRPr="00AD0096" w:rsidRDefault="000B0DED" w:rsidP="000B0DED">
            <w:pPr>
              <w:snapToGrid w:val="0"/>
            </w:pPr>
            <w:r>
              <w:t>14-04-11</w:t>
            </w:r>
          </w:p>
        </w:tc>
        <w:tc>
          <w:tcPr>
            <w:tcW w:w="1096" w:type="dxa"/>
            <w:tcBorders>
              <w:top w:val="single" w:sz="4" w:space="0" w:color="000000"/>
              <w:left w:val="single" w:sz="4" w:space="0" w:color="000000"/>
              <w:bottom w:val="single" w:sz="4" w:space="0" w:color="000000"/>
            </w:tcBorders>
            <w:shd w:val="clear" w:color="auto" w:fill="auto"/>
          </w:tcPr>
          <w:p w14:paraId="76896E6F" w14:textId="77777777" w:rsidR="000B0DED" w:rsidRPr="00AD0096" w:rsidRDefault="000B0DED" w:rsidP="000B0DED">
            <w:pPr>
              <w:snapToGrid w:val="0"/>
            </w:pPr>
            <w:r>
              <w:t>0.4</w:t>
            </w:r>
          </w:p>
        </w:tc>
        <w:tc>
          <w:tcPr>
            <w:tcW w:w="4174" w:type="dxa"/>
            <w:tcBorders>
              <w:top w:val="single" w:sz="4" w:space="0" w:color="000000"/>
              <w:left w:val="single" w:sz="4" w:space="0" w:color="000000"/>
              <w:bottom w:val="single" w:sz="4" w:space="0" w:color="000000"/>
            </w:tcBorders>
            <w:shd w:val="clear" w:color="auto" w:fill="auto"/>
          </w:tcPr>
          <w:p w14:paraId="115E8C3E" w14:textId="77777777" w:rsidR="000B0DED" w:rsidRPr="00AD0096" w:rsidRDefault="000B0DED" w:rsidP="000B0DED">
            <w:pPr>
              <w:snapToGrid w:val="0"/>
            </w:pPr>
            <w:r>
              <w:t>Chapter 3 finished + 4</w:t>
            </w:r>
          </w:p>
        </w:tc>
        <w:tc>
          <w:tcPr>
            <w:tcW w:w="1440" w:type="dxa"/>
            <w:tcBorders>
              <w:top w:val="single" w:sz="4" w:space="0" w:color="000000"/>
              <w:left w:val="single" w:sz="4" w:space="0" w:color="000000"/>
              <w:bottom w:val="single" w:sz="4" w:space="0" w:color="000000"/>
              <w:right w:val="single" w:sz="4" w:space="0" w:color="000000"/>
            </w:tcBorders>
            <w:shd w:val="clear" w:color="auto" w:fill="auto"/>
          </w:tcPr>
          <w:p w14:paraId="7336D9FF" w14:textId="77777777" w:rsidR="000B0DED" w:rsidRPr="00AD0096" w:rsidRDefault="000B0DED" w:rsidP="000B0DED">
            <w:pPr>
              <w:snapToGrid w:val="0"/>
            </w:pPr>
            <w:r>
              <w:t>RvE</w:t>
            </w:r>
          </w:p>
        </w:tc>
        <w:tc>
          <w:tcPr>
            <w:tcW w:w="1530" w:type="dxa"/>
            <w:tcBorders>
              <w:top w:val="single" w:sz="4" w:space="0" w:color="000000"/>
              <w:left w:val="single" w:sz="4" w:space="0" w:color="000000"/>
              <w:bottom w:val="single" w:sz="4" w:space="0" w:color="000000"/>
              <w:right w:val="single" w:sz="4" w:space="0" w:color="000000"/>
            </w:tcBorders>
          </w:tcPr>
          <w:p w14:paraId="1A5603AD" w14:textId="77777777" w:rsidR="000B0DED" w:rsidRDefault="000B0DED" w:rsidP="000B0DED">
            <w:pPr>
              <w:snapToGrid w:val="0"/>
            </w:pPr>
            <w:r>
              <w:t>Ems</w:t>
            </w:r>
          </w:p>
        </w:tc>
      </w:tr>
      <w:tr w:rsidR="000B0DED" w:rsidRPr="00AD0096" w14:paraId="78E52479" w14:textId="77777777" w:rsidTr="000B0DED">
        <w:tc>
          <w:tcPr>
            <w:tcW w:w="1390" w:type="dxa"/>
            <w:tcBorders>
              <w:top w:val="single" w:sz="4" w:space="0" w:color="000000"/>
              <w:left w:val="single" w:sz="4" w:space="0" w:color="000000"/>
              <w:bottom w:val="single" w:sz="4" w:space="0" w:color="000000"/>
            </w:tcBorders>
            <w:shd w:val="clear" w:color="auto" w:fill="auto"/>
          </w:tcPr>
          <w:p w14:paraId="1E953D58" w14:textId="77777777" w:rsidR="000B0DED" w:rsidRPr="00AD0096" w:rsidRDefault="000B0DED" w:rsidP="000B0DED">
            <w:pPr>
              <w:snapToGrid w:val="0"/>
            </w:pPr>
            <w:r>
              <w:t>27-10-11</w:t>
            </w:r>
          </w:p>
        </w:tc>
        <w:tc>
          <w:tcPr>
            <w:tcW w:w="1096" w:type="dxa"/>
            <w:tcBorders>
              <w:top w:val="single" w:sz="4" w:space="0" w:color="000000"/>
              <w:left w:val="single" w:sz="4" w:space="0" w:color="000000"/>
              <w:bottom w:val="single" w:sz="4" w:space="0" w:color="000000"/>
            </w:tcBorders>
            <w:shd w:val="clear" w:color="auto" w:fill="auto"/>
          </w:tcPr>
          <w:p w14:paraId="5E5F1CA1" w14:textId="77777777" w:rsidR="000B0DED" w:rsidRPr="00AD0096" w:rsidRDefault="000B0DED" w:rsidP="000B0DED">
            <w:pPr>
              <w:snapToGrid w:val="0"/>
            </w:pPr>
            <w:r>
              <w:t>1.1</w:t>
            </w:r>
          </w:p>
        </w:tc>
        <w:tc>
          <w:tcPr>
            <w:tcW w:w="4174" w:type="dxa"/>
            <w:tcBorders>
              <w:top w:val="single" w:sz="4" w:space="0" w:color="000000"/>
              <w:left w:val="single" w:sz="4" w:space="0" w:color="000000"/>
              <w:bottom w:val="single" w:sz="4" w:space="0" w:color="000000"/>
            </w:tcBorders>
            <w:shd w:val="clear" w:color="auto" w:fill="auto"/>
          </w:tcPr>
          <w:p w14:paraId="01DA2728" w14:textId="77777777" w:rsidR="000B0DED" w:rsidRPr="00AD0096" w:rsidRDefault="000B0DED" w:rsidP="000B0DED">
            <w:pPr>
              <w:snapToGrid w:val="0"/>
            </w:pPr>
            <w:r>
              <w:t>Completely reworked according to template</w:t>
            </w:r>
          </w:p>
        </w:tc>
        <w:tc>
          <w:tcPr>
            <w:tcW w:w="1440" w:type="dxa"/>
            <w:tcBorders>
              <w:top w:val="single" w:sz="4" w:space="0" w:color="000000"/>
              <w:left w:val="single" w:sz="4" w:space="0" w:color="000000"/>
              <w:bottom w:val="single" w:sz="4" w:space="0" w:color="000000"/>
              <w:right w:val="single" w:sz="4" w:space="0" w:color="000000"/>
            </w:tcBorders>
            <w:shd w:val="clear" w:color="auto" w:fill="auto"/>
          </w:tcPr>
          <w:p w14:paraId="291CD4C4" w14:textId="77777777" w:rsidR="000B0DED" w:rsidRPr="00AD0096" w:rsidRDefault="000B0DED" w:rsidP="000B0DED">
            <w:pPr>
              <w:snapToGrid w:val="0"/>
            </w:pPr>
            <w:r>
              <w:t>Ems</w:t>
            </w:r>
          </w:p>
        </w:tc>
        <w:tc>
          <w:tcPr>
            <w:tcW w:w="1530" w:type="dxa"/>
            <w:tcBorders>
              <w:top w:val="single" w:sz="4" w:space="0" w:color="000000"/>
              <w:left w:val="single" w:sz="4" w:space="0" w:color="000000"/>
              <w:bottom w:val="single" w:sz="4" w:space="0" w:color="000000"/>
              <w:right w:val="single" w:sz="4" w:space="0" w:color="000000"/>
            </w:tcBorders>
          </w:tcPr>
          <w:p w14:paraId="521B35A0" w14:textId="77777777" w:rsidR="000B0DED" w:rsidRPr="00AD0096" w:rsidRDefault="000B0DED" w:rsidP="000B0DED">
            <w:pPr>
              <w:snapToGrid w:val="0"/>
            </w:pPr>
            <w:r>
              <w:t>Dui</w:t>
            </w:r>
          </w:p>
        </w:tc>
      </w:tr>
      <w:tr w:rsidR="000B0DED" w:rsidRPr="00AD0096" w14:paraId="5FF5FBB5" w14:textId="77777777" w:rsidTr="000B0DED">
        <w:tc>
          <w:tcPr>
            <w:tcW w:w="1390" w:type="dxa"/>
            <w:tcBorders>
              <w:top w:val="single" w:sz="4" w:space="0" w:color="000000"/>
              <w:left w:val="single" w:sz="4" w:space="0" w:color="000000"/>
              <w:bottom w:val="single" w:sz="4" w:space="0" w:color="000000"/>
            </w:tcBorders>
            <w:shd w:val="clear" w:color="auto" w:fill="auto"/>
          </w:tcPr>
          <w:p w14:paraId="09B51EA3" w14:textId="77777777" w:rsidR="000B0DED" w:rsidRPr="00AD0096" w:rsidRDefault="000B0DED" w:rsidP="000B0DED">
            <w:pPr>
              <w:snapToGrid w:val="0"/>
            </w:pPr>
            <w:r>
              <w:t>21-11-11</w:t>
            </w:r>
          </w:p>
        </w:tc>
        <w:tc>
          <w:tcPr>
            <w:tcW w:w="1096" w:type="dxa"/>
            <w:tcBorders>
              <w:top w:val="single" w:sz="4" w:space="0" w:color="000000"/>
              <w:left w:val="single" w:sz="4" w:space="0" w:color="000000"/>
              <w:bottom w:val="single" w:sz="4" w:space="0" w:color="000000"/>
            </w:tcBorders>
            <w:shd w:val="clear" w:color="auto" w:fill="auto"/>
          </w:tcPr>
          <w:p w14:paraId="0464FD41" w14:textId="77777777" w:rsidR="000B0DED" w:rsidRPr="00AD0096" w:rsidRDefault="000B0DED" w:rsidP="000B0DED">
            <w:pPr>
              <w:snapToGrid w:val="0"/>
            </w:pPr>
            <w:r>
              <w:t>1.2</w:t>
            </w:r>
          </w:p>
        </w:tc>
        <w:tc>
          <w:tcPr>
            <w:tcW w:w="4174" w:type="dxa"/>
            <w:tcBorders>
              <w:top w:val="single" w:sz="4" w:space="0" w:color="000000"/>
              <w:left w:val="single" w:sz="4" w:space="0" w:color="000000"/>
              <w:bottom w:val="single" w:sz="4" w:space="0" w:color="000000"/>
            </w:tcBorders>
            <w:shd w:val="clear" w:color="auto" w:fill="auto"/>
          </w:tcPr>
          <w:p w14:paraId="31545645" w14:textId="77777777" w:rsidR="000B0DED" w:rsidRPr="00AD0096" w:rsidRDefault="000B0DED" w:rsidP="000B0DED">
            <w:pPr>
              <w:snapToGrid w:val="0"/>
            </w:pPr>
            <w:r>
              <w:t>Rework after remarks</w:t>
            </w:r>
          </w:p>
        </w:tc>
        <w:tc>
          <w:tcPr>
            <w:tcW w:w="1440" w:type="dxa"/>
            <w:tcBorders>
              <w:top w:val="single" w:sz="4" w:space="0" w:color="000000"/>
              <w:left w:val="single" w:sz="4" w:space="0" w:color="000000"/>
              <w:bottom w:val="single" w:sz="4" w:space="0" w:color="000000"/>
              <w:right w:val="single" w:sz="4" w:space="0" w:color="000000"/>
            </w:tcBorders>
            <w:shd w:val="clear" w:color="auto" w:fill="auto"/>
          </w:tcPr>
          <w:p w14:paraId="0B7E5CA0" w14:textId="77777777" w:rsidR="000B0DED" w:rsidRPr="00AD0096" w:rsidRDefault="000B0DED" w:rsidP="000B0DED">
            <w:pPr>
              <w:snapToGrid w:val="0"/>
            </w:pPr>
            <w:r>
              <w:t>RvE</w:t>
            </w:r>
          </w:p>
        </w:tc>
        <w:tc>
          <w:tcPr>
            <w:tcW w:w="1530" w:type="dxa"/>
            <w:tcBorders>
              <w:top w:val="single" w:sz="4" w:space="0" w:color="000000"/>
              <w:left w:val="single" w:sz="4" w:space="0" w:color="000000"/>
              <w:bottom w:val="single" w:sz="4" w:space="0" w:color="000000"/>
              <w:right w:val="single" w:sz="4" w:space="0" w:color="000000"/>
            </w:tcBorders>
          </w:tcPr>
          <w:p w14:paraId="09B42B83" w14:textId="77777777" w:rsidR="000B0DED" w:rsidRPr="00AD0096" w:rsidRDefault="000B0DED" w:rsidP="000B0DED">
            <w:pPr>
              <w:snapToGrid w:val="0"/>
            </w:pPr>
            <w:r>
              <w:t>Ems/Dui</w:t>
            </w:r>
          </w:p>
        </w:tc>
      </w:tr>
      <w:tr w:rsidR="00CA4844" w:rsidRPr="00AD0096" w14:paraId="478B8DDD" w14:textId="77777777" w:rsidTr="000B0DED">
        <w:tc>
          <w:tcPr>
            <w:tcW w:w="1390" w:type="dxa"/>
            <w:tcBorders>
              <w:top w:val="single" w:sz="4" w:space="0" w:color="000000"/>
              <w:left w:val="single" w:sz="4" w:space="0" w:color="000000"/>
              <w:bottom w:val="single" w:sz="4" w:space="0" w:color="000000"/>
            </w:tcBorders>
            <w:shd w:val="clear" w:color="auto" w:fill="auto"/>
          </w:tcPr>
          <w:p w14:paraId="7AC634A7" w14:textId="77777777" w:rsidR="00CA4844" w:rsidRDefault="00CA4844" w:rsidP="000B0DED">
            <w:pPr>
              <w:snapToGrid w:val="0"/>
            </w:pPr>
            <w:r>
              <w:t>22-04-13</w:t>
            </w:r>
          </w:p>
        </w:tc>
        <w:tc>
          <w:tcPr>
            <w:tcW w:w="1096" w:type="dxa"/>
            <w:tcBorders>
              <w:top w:val="single" w:sz="4" w:space="0" w:color="000000"/>
              <w:left w:val="single" w:sz="4" w:space="0" w:color="000000"/>
              <w:bottom w:val="single" w:sz="4" w:space="0" w:color="000000"/>
            </w:tcBorders>
            <w:shd w:val="clear" w:color="auto" w:fill="auto"/>
          </w:tcPr>
          <w:p w14:paraId="20DEEC12" w14:textId="77777777" w:rsidR="00CA4844" w:rsidRDefault="00CA4844" w:rsidP="000B0DED">
            <w:pPr>
              <w:snapToGrid w:val="0"/>
            </w:pPr>
            <w:r>
              <w:t>1.3</w:t>
            </w:r>
          </w:p>
        </w:tc>
        <w:tc>
          <w:tcPr>
            <w:tcW w:w="4174" w:type="dxa"/>
            <w:tcBorders>
              <w:top w:val="single" w:sz="4" w:space="0" w:color="000000"/>
              <w:left w:val="single" w:sz="4" w:space="0" w:color="000000"/>
              <w:bottom w:val="single" w:sz="4" w:space="0" w:color="000000"/>
            </w:tcBorders>
            <w:shd w:val="clear" w:color="auto" w:fill="auto"/>
          </w:tcPr>
          <w:p w14:paraId="23133CB1" w14:textId="77777777" w:rsidR="00CA4844" w:rsidRDefault="00CA4844" w:rsidP="000B0DED">
            <w:pPr>
              <w:snapToGrid w:val="0"/>
            </w:pPr>
            <w:r>
              <w:t>Update for the new board, and changes to required documentation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Pr>
          <w:p w14:paraId="340C1716" w14:textId="77777777" w:rsidR="00CA4844" w:rsidRDefault="00DF4B38" w:rsidP="000B0DED">
            <w:pPr>
              <w:snapToGrid w:val="0"/>
            </w:pPr>
            <w:r>
              <w:t>Jdl</w:t>
            </w:r>
          </w:p>
        </w:tc>
        <w:tc>
          <w:tcPr>
            <w:tcW w:w="1530" w:type="dxa"/>
            <w:tcBorders>
              <w:top w:val="single" w:sz="4" w:space="0" w:color="000000"/>
              <w:left w:val="single" w:sz="4" w:space="0" w:color="000000"/>
              <w:bottom w:val="single" w:sz="4" w:space="0" w:color="000000"/>
              <w:right w:val="single" w:sz="4" w:space="0" w:color="000000"/>
            </w:tcBorders>
          </w:tcPr>
          <w:p w14:paraId="4EDE7717" w14:textId="77777777" w:rsidR="00CA4844" w:rsidRDefault="00CA4DC5" w:rsidP="000B0DED">
            <w:pPr>
              <w:snapToGrid w:val="0"/>
            </w:pPr>
            <w:r>
              <w:t>RvE</w:t>
            </w:r>
          </w:p>
        </w:tc>
      </w:tr>
      <w:tr w:rsidR="00CA4DC5" w:rsidRPr="00AD0096" w14:paraId="657CA9E0" w14:textId="77777777" w:rsidTr="000B0DED">
        <w:tc>
          <w:tcPr>
            <w:tcW w:w="1390" w:type="dxa"/>
            <w:tcBorders>
              <w:top w:val="single" w:sz="4" w:space="0" w:color="000000"/>
              <w:left w:val="single" w:sz="4" w:space="0" w:color="000000"/>
              <w:bottom w:val="single" w:sz="4" w:space="0" w:color="000000"/>
            </w:tcBorders>
            <w:shd w:val="clear" w:color="auto" w:fill="auto"/>
          </w:tcPr>
          <w:p w14:paraId="4FCE2F53" w14:textId="77777777" w:rsidR="00CA4DC5" w:rsidRDefault="00CA4DC5" w:rsidP="000B0DED">
            <w:pPr>
              <w:snapToGrid w:val="0"/>
            </w:pPr>
            <w:r>
              <w:t>01-04-2018</w:t>
            </w:r>
          </w:p>
        </w:tc>
        <w:tc>
          <w:tcPr>
            <w:tcW w:w="1096" w:type="dxa"/>
            <w:tcBorders>
              <w:top w:val="single" w:sz="4" w:space="0" w:color="000000"/>
              <w:left w:val="single" w:sz="4" w:space="0" w:color="000000"/>
              <w:bottom w:val="single" w:sz="4" w:space="0" w:color="000000"/>
            </w:tcBorders>
            <w:shd w:val="clear" w:color="auto" w:fill="auto"/>
          </w:tcPr>
          <w:p w14:paraId="33FA6D67" w14:textId="77777777" w:rsidR="00CA4DC5" w:rsidRDefault="00CA4DC5" w:rsidP="000B0DED">
            <w:pPr>
              <w:snapToGrid w:val="0"/>
            </w:pPr>
            <w:r>
              <w:t>2.0</w:t>
            </w:r>
          </w:p>
        </w:tc>
        <w:tc>
          <w:tcPr>
            <w:tcW w:w="4174" w:type="dxa"/>
            <w:tcBorders>
              <w:top w:val="single" w:sz="4" w:space="0" w:color="000000"/>
              <w:left w:val="single" w:sz="4" w:space="0" w:color="000000"/>
              <w:bottom w:val="single" w:sz="4" w:space="0" w:color="000000"/>
            </w:tcBorders>
            <w:shd w:val="clear" w:color="auto" w:fill="auto"/>
          </w:tcPr>
          <w:p w14:paraId="2943D1A0" w14:textId="77777777" w:rsidR="00CA4DC5" w:rsidRDefault="00CA4DC5" w:rsidP="00CA4DC5">
            <w:pPr>
              <w:snapToGrid w:val="0"/>
            </w:pPr>
            <w:r>
              <w:t xml:space="preserve">Updated for the Basys MX3 and </w:t>
            </w:r>
            <w:r w:rsidRPr="00CA4DC5">
              <w:t xml:space="preserve">SSC-32U </w:t>
            </w:r>
            <w:r>
              <w:t>USB</w:t>
            </w:r>
            <w:r w:rsidRPr="00CA4DC5">
              <w:t xml:space="preserve"> Servo Controller Boar</w:t>
            </w:r>
            <w:r>
              <w:t>d</w:t>
            </w:r>
          </w:p>
        </w:tc>
        <w:tc>
          <w:tcPr>
            <w:tcW w:w="1440" w:type="dxa"/>
            <w:tcBorders>
              <w:top w:val="single" w:sz="4" w:space="0" w:color="000000"/>
              <w:left w:val="single" w:sz="4" w:space="0" w:color="000000"/>
              <w:bottom w:val="single" w:sz="4" w:space="0" w:color="000000"/>
              <w:right w:val="single" w:sz="4" w:space="0" w:color="000000"/>
            </w:tcBorders>
            <w:shd w:val="clear" w:color="auto" w:fill="auto"/>
          </w:tcPr>
          <w:p w14:paraId="29CDAC5C" w14:textId="77777777" w:rsidR="00CA4DC5" w:rsidRDefault="00CA4DC5" w:rsidP="000B0DED">
            <w:pPr>
              <w:snapToGrid w:val="0"/>
            </w:pPr>
            <w:r>
              <w:t>Jdl</w:t>
            </w:r>
          </w:p>
        </w:tc>
        <w:tc>
          <w:tcPr>
            <w:tcW w:w="1530" w:type="dxa"/>
            <w:tcBorders>
              <w:top w:val="single" w:sz="4" w:space="0" w:color="000000"/>
              <w:left w:val="single" w:sz="4" w:space="0" w:color="000000"/>
              <w:bottom w:val="single" w:sz="4" w:space="0" w:color="000000"/>
              <w:right w:val="single" w:sz="4" w:space="0" w:color="000000"/>
            </w:tcBorders>
          </w:tcPr>
          <w:p w14:paraId="525A18F7" w14:textId="77777777" w:rsidR="00CA4DC5" w:rsidRDefault="00CA4DC5" w:rsidP="000B0DED">
            <w:pPr>
              <w:snapToGrid w:val="0"/>
            </w:pPr>
          </w:p>
        </w:tc>
      </w:tr>
    </w:tbl>
    <w:p w14:paraId="7A8DD0A9" w14:textId="77777777" w:rsidR="00E764D6" w:rsidRPr="00EA7E90" w:rsidRDefault="00EA7E90" w:rsidP="00EA7E90">
      <w:pPr>
        <w:pStyle w:val="Heading1"/>
        <w:rPr>
          <w:lang w:val="en-US"/>
        </w:rPr>
      </w:pPr>
      <w:r>
        <w:rPr>
          <w:rFonts w:ascii="Times New Roman" w:hAnsi="Times New Roman" w:cs="Mangal"/>
          <w:b w:val="0"/>
          <w:bCs w:val="0"/>
          <w:kern w:val="1"/>
          <w:sz w:val="24"/>
          <w:szCs w:val="24"/>
        </w:rPr>
        <w:br w:type="page"/>
      </w:r>
      <w:bookmarkStart w:id="0" w:name="_Toc309287720"/>
      <w:bookmarkStart w:id="1" w:name="_Toc309639846"/>
      <w:r w:rsidR="00E764D6" w:rsidRPr="00EA7E90">
        <w:rPr>
          <w:lang w:val="en-US"/>
        </w:rPr>
        <w:lastRenderedPageBreak/>
        <w:t>Introduction</w:t>
      </w:r>
      <w:bookmarkEnd w:id="0"/>
      <w:bookmarkEnd w:id="1"/>
    </w:p>
    <w:p w14:paraId="2D8ADEE1" w14:textId="77777777" w:rsidR="00244F60" w:rsidRPr="00AD0096" w:rsidRDefault="00E764D6" w:rsidP="005770EA">
      <w:pPr>
        <w:pStyle w:val="Heading2"/>
        <w:tabs>
          <w:tab w:val="clear" w:pos="576"/>
          <w:tab w:val="num" w:pos="720"/>
        </w:tabs>
        <w:ind w:left="720" w:hanging="720"/>
      </w:pPr>
      <w:bookmarkStart w:id="2" w:name="_Toc309287721"/>
      <w:bookmarkStart w:id="3" w:name="_Toc309639847"/>
      <w:r w:rsidRPr="00AD0096">
        <w:t>Purpose of this docume</w:t>
      </w:r>
      <w:r w:rsidR="00455421" w:rsidRPr="00AD0096">
        <w:t>nt</w:t>
      </w:r>
      <w:bookmarkEnd w:id="2"/>
      <w:bookmarkEnd w:id="3"/>
    </w:p>
    <w:p w14:paraId="43951E67" w14:textId="77777777" w:rsidR="00FA49E2" w:rsidRPr="00AD0096" w:rsidRDefault="00FA49E2" w:rsidP="00FA49E2">
      <w:r w:rsidRPr="00AD0096">
        <w:t xml:space="preserve">This document describes the requirements </w:t>
      </w:r>
      <w:r w:rsidR="00606FD0">
        <w:t xml:space="preserve">for </w:t>
      </w:r>
      <w:r w:rsidRPr="00AD0096">
        <w:t>the Hexapod</w:t>
      </w:r>
      <w:r w:rsidR="00606FD0">
        <w:t xml:space="preserve"> Control System (HCS)</w:t>
      </w:r>
      <w:r w:rsidRPr="00AD0096">
        <w:t xml:space="preserve">. </w:t>
      </w:r>
      <w:r w:rsidR="00606FD0">
        <w:t xml:space="preserve">This system has to be </w:t>
      </w:r>
      <w:r w:rsidR="00BC1973">
        <w:t xml:space="preserve">built </w:t>
      </w:r>
      <w:r w:rsidR="00606FD0">
        <w:t>as part of the 2</w:t>
      </w:r>
      <w:r w:rsidR="00606FD0" w:rsidRPr="00606FD0">
        <w:rPr>
          <w:vertAlign w:val="superscript"/>
        </w:rPr>
        <w:t>nd</w:t>
      </w:r>
      <w:r w:rsidR="00606FD0">
        <w:t xml:space="preserve"> year grade module “Embedded Connectivity”. It describes both the user requirements and the system specification. </w:t>
      </w:r>
    </w:p>
    <w:p w14:paraId="4ABC25E4" w14:textId="77777777" w:rsidR="00244F60" w:rsidRPr="00AD0096" w:rsidRDefault="00455421" w:rsidP="005770EA">
      <w:pPr>
        <w:pStyle w:val="Heading2"/>
        <w:tabs>
          <w:tab w:val="clear" w:pos="576"/>
          <w:tab w:val="num" w:pos="720"/>
        </w:tabs>
        <w:ind w:left="720" w:hanging="720"/>
      </w:pPr>
      <w:bookmarkStart w:id="4" w:name="_Toc309287722"/>
      <w:bookmarkStart w:id="5" w:name="_Toc309639848"/>
      <w:r w:rsidRPr="00AD0096">
        <w:t>Target gro</w:t>
      </w:r>
      <w:r w:rsidR="00244F60" w:rsidRPr="00AD0096">
        <w:t>up</w:t>
      </w:r>
      <w:bookmarkEnd w:id="4"/>
      <w:bookmarkEnd w:id="5"/>
    </w:p>
    <w:p w14:paraId="2F0678D1" w14:textId="77777777" w:rsidR="00345C24" w:rsidRPr="00AD0096" w:rsidRDefault="00345C24" w:rsidP="00345C24">
      <w:r w:rsidRPr="00AD0096">
        <w:t xml:space="preserve">This document is </w:t>
      </w:r>
      <w:r w:rsidR="00606FD0">
        <w:t>targeted at the tutor of the group of the module “Embedded Connectivity”. Moreover the members of the group are described</w:t>
      </w:r>
      <w:r w:rsidRPr="00AD0096">
        <w:t>.</w:t>
      </w:r>
    </w:p>
    <w:p w14:paraId="2655AD5D" w14:textId="77777777" w:rsidR="00345C24" w:rsidRPr="00AD0096" w:rsidRDefault="00345C24" w:rsidP="00FA49E2"/>
    <w:tbl>
      <w:tblPr>
        <w:tblW w:w="0" w:type="auto"/>
        <w:tblInd w:w="2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558"/>
        <w:gridCol w:w="1620"/>
        <w:gridCol w:w="5400"/>
      </w:tblGrid>
      <w:tr w:rsidR="00345C24" w:rsidRPr="00AD0096" w14:paraId="6AC17262" w14:textId="77777777">
        <w:tc>
          <w:tcPr>
            <w:tcW w:w="2558" w:type="dxa"/>
          </w:tcPr>
          <w:p w14:paraId="3FE88E8B" w14:textId="77777777" w:rsidR="00345C24" w:rsidRPr="00AD0096" w:rsidRDefault="00345C24" w:rsidP="001E24E2">
            <w:pPr>
              <w:rPr>
                <w:b/>
              </w:rPr>
            </w:pPr>
            <w:r w:rsidRPr="00AD0096">
              <w:rPr>
                <w:b/>
              </w:rPr>
              <w:t>Name</w:t>
            </w:r>
          </w:p>
        </w:tc>
        <w:tc>
          <w:tcPr>
            <w:tcW w:w="1620" w:type="dxa"/>
          </w:tcPr>
          <w:p w14:paraId="57B14874" w14:textId="77777777" w:rsidR="00345C24" w:rsidRPr="00AD0096" w:rsidRDefault="00345C24" w:rsidP="001E24E2">
            <w:pPr>
              <w:rPr>
                <w:b/>
              </w:rPr>
            </w:pPr>
            <w:r w:rsidRPr="00AD0096">
              <w:rPr>
                <w:b/>
              </w:rPr>
              <w:t>Organization</w:t>
            </w:r>
          </w:p>
        </w:tc>
        <w:tc>
          <w:tcPr>
            <w:tcW w:w="5400" w:type="dxa"/>
          </w:tcPr>
          <w:p w14:paraId="473581CD" w14:textId="77777777" w:rsidR="00345C24" w:rsidRPr="00AD0096" w:rsidRDefault="00345C24" w:rsidP="001E24E2">
            <w:pPr>
              <w:rPr>
                <w:b/>
              </w:rPr>
            </w:pPr>
            <w:r w:rsidRPr="00AD0096">
              <w:rPr>
                <w:b/>
              </w:rPr>
              <w:t>Function</w:t>
            </w:r>
          </w:p>
        </w:tc>
      </w:tr>
      <w:tr w:rsidR="00345C24" w:rsidRPr="00AD0096" w14:paraId="3DCBDD24" w14:textId="77777777">
        <w:tc>
          <w:tcPr>
            <w:tcW w:w="2558" w:type="dxa"/>
          </w:tcPr>
          <w:p w14:paraId="1A4DFC6F" w14:textId="77777777" w:rsidR="00345C24" w:rsidRPr="00606FD0" w:rsidRDefault="00606FD0" w:rsidP="001E24E2">
            <w:pPr>
              <w:rPr>
                <w:color w:val="FF0000"/>
              </w:rPr>
            </w:pPr>
            <w:r w:rsidRPr="00606FD0">
              <w:rPr>
                <w:color w:val="FF0000"/>
              </w:rPr>
              <w:t>TBD</w:t>
            </w:r>
          </w:p>
        </w:tc>
        <w:tc>
          <w:tcPr>
            <w:tcW w:w="1620" w:type="dxa"/>
          </w:tcPr>
          <w:p w14:paraId="3CD9F834" w14:textId="77777777" w:rsidR="00345C24" w:rsidRPr="00606FD0" w:rsidRDefault="00606FD0" w:rsidP="001E24E2">
            <w:pPr>
              <w:rPr>
                <w:color w:val="FF0000"/>
              </w:rPr>
            </w:pPr>
            <w:r w:rsidRPr="00606FD0">
              <w:rPr>
                <w:color w:val="FF0000"/>
              </w:rPr>
              <w:t>TBD</w:t>
            </w:r>
          </w:p>
        </w:tc>
        <w:tc>
          <w:tcPr>
            <w:tcW w:w="5400" w:type="dxa"/>
          </w:tcPr>
          <w:p w14:paraId="1113C07B" w14:textId="77777777" w:rsidR="00345C24" w:rsidRPr="00606FD0" w:rsidRDefault="00606FD0" w:rsidP="001E24E2">
            <w:pPr>
              <w:rPr>
                <w:color w:val="FF0000"/>
              </w:rPr>
            </w:pPr>
            <w:r w:rsidRPr="00606FD0">
              <w:rPr>
                <w:color w:val="FF0000"/>
              </w:rPr>
              <w:t>TBD</w:t>
            </w:r>
          </w:p>
        </w:tc>
      </w:tr>
      <w:tr w:rsidR="00345C24" w:rsidRPr="00AD0096" w14:paraId="114E1373" w14:textId="77777777">
        <w:tc>
          <w:tcPr>
            <w:tcW w:w="2558" w:type="dxa"/>
          </w:tcPr>
          <w:p w14:paraId="50EF793B" w14:textId="77777777" w:rsidR="00345C24" w:rsidRPr="00606FD0" w:rsidRDefault="00606FD0" w:rsidP="001E24E2">
            <w:pPr>
              <w:rPr>
                <w:color w:val="FF0000"/>
              </w:rPr>
            </w:pPr>
            <w:r w:rsidRPr="00606FD0">
              <w:rPr>
                <w:color w:val="FF0000"/>
              </w:rPr>
              <w:t>TBD</w:t>
            </w:r>
          </w:p>
        </w:tc>
        <w:tc>
          <w:tcPr>
            <w:tcW w:w="1620" w:type="dxa"/>
          </w:tcPr>
          <w:p w14:paraId="0E0AAD65" w14:textId="77777777" w:rsidR="00345C24" w:rsidRPr="00606FD0" w:rsidRDefault="00606FD0" w:rsidP="001E24E2">
            <w:pPr>
              <w:rPr>
                <w:color w:val="FF0000"/>
              </w:rPr>
            </w:pPr>
            <w:r w:rsidRPr="00606FD0">
              <w:rPr>
                <w:color w:val="FF0000"/>
              </w:rPr>
              <w:t>TBD</w:t>
            </w:r>
          </w:p>
        </w:tc>
        <w:tc>
          <w:tcPr>
            <w:tcW w:w="5400" w:type="dxa"/>
          </w:tcPr>
          <w:p w14:paraId="4AAAB0D1" w14:textId="77777777" w:rsidR="00345C24" w:rsidRPr="00606FD0" w:rsidRDefault="00606FD0" w:rsidP="001E24E2">
            <w:pPr>
              <w:rPr>
                <w:color w:val="FF0000"/>
              </w:rPr>
            </w:pPr>
            <w:r w:rsidRPr="00606FD0">
              <w:rPr>
                <w:color w:val="FF0000"/>
              </w:rPr>
              <w:t>TBD</w:t>
            </w:r>
          </w:p>
        </w:tc>
      </w:tr>
    </w:tbl>
    <w:p w14:paraId="7B4CEE3A" w14:textId="77777777" w:rsidR="00244F60" w:rsidRPr="00AD0096" w:rsidRDefault="00244F60" w:rsidP="005770EA">
      <w:pPr>
        <w:pStyle w:val="Heading2"/>
        <w:tabs>
          <w:tab w:val="clear" w:pos="576"/>
          <w:tab w:val="num" w:pos="720"/>
        </w:tabs>
        <w:ind w:left="720" w:hanging="720"/>
      </w:pPr>
      <w:bookmarkStart w:id="6" w:name="_Toc309287723"/>
      <w:bookmarkStart w:id="7" w:name="_Toc309639849"/>
      <w:r w:rsidRPr="00AD0096">
        <w:t>References</w:t>
      </w:r>
      <w:bookmarkEnd w:id="6"/>
      <w:bookmarkEnd w:id="7"/>
    </w:p>
    <w:p w14:paraId="515C23E6" w14:textId="77777777" w:rsidR="00345C24" w:rsidRPr="00AD0096" w:rsidRDefault="00345C24" w:rsidP="00345C24">
      <w:r w:rsidRPr="00AD0096">
        <w:t>References to this document:</w:t>
      </w:r>
    </w:p>
    <w:p w14:paraId="56DA2012" w14:textId="77777777" w:rsidR="00345C24" w:rsidRDefault="00345C24" w:rsidP="00345C24">
      <w:pPr>
        <w:numPr>
          <w:ilvl w:val="0"/>
          <w:numId w:val="2"/>
        </w:numPr>
      </w:pPr>
      <w:r w:rsidRPr="00AD0096">
        <w:t xml:space="preserve">Plan of </w:t>
      </w:r>
      <w:r w:rsidR="00BC1973">
        <w:t>Action</w:t>
      </w:r>
    </w:p>
    <w:p w14:paraId="090D3380" w14:textId="77777777" w:rsidR="00606FD0" w:rsidRPr="00606FD0" w:rsidRDefault="00606FD0" w:rsidP="00345C24">
      <w:pPr>
        <w:numPr>
          <w:ilvl w:val="0"/>
          <w:numId w:val="2"/>
        </w:numPr>
        <w:rPr>
          <w:color w:val="FF0000"/>
        </w:rPr>
      </w:pPr>
      <w:r w:rsidRPr="00606FD0">
        <w:rPr>
          <w:color w:val="FF0000"/>
        </w:rPr>
        <w:t>TBD</w:t>
      </w:r>
    </w:p>
    <w:p w14:paraId="5A7D6A9F" w14:textId="77777777" w:rsidR="00E47475" w:rsidRPr="00AD0096" w:rsidRDefault="00E47475" w:rsidP="00E47475"/>
    <w:p w14:paraId="18704DA6" w14:textId="77777777" w:rsidR="00E47475" w:rsidRPr="00AD0096" w:rsidRDefault="00AD0096" w:rsidP="00677835">
      <w:r w:rsidRPr="00AD0096">
        <w:t>Document r</w:t>
      </w:r>
      <w:r w:rsidR="00E47475" w:rsidRPr="00AD0096">
        <w:t>eferences</w:t>
      </w:r>
      <w:r w:rsidRPr="00AD0096">
        <w:t xml:space="preserve"> to </w:t>
      </w:r>
      <w:r w:rsidR="00677835" w:rsidRPr="00677835">
        <w:t>Lynxmotion</w:t>
      </w:r>
      <w:r w:rsidR="00E47475" w:rsidRPr="00AD0096">
        <w:t>:</w:t>
      </w:r>
    </w:p>
    <w:p w14:paraId="275FA4C2" w14:textId="77777777" w:rsidR="00C61E9B" w:rsidRDefault="00677835" w:rsidP="00677835">
      <w:pPr>
        <w:numPr>
          <w:ilvl w:val="0"/>
          <w:numId w:val="24"/>
        </w:numPr>
      </w:pPr>
      <w:r w:rsidRPr="00677835">
        <w:t>Lynxmotion SSC-32U USB Servo Controller Boar</w:t>
      </w:r>
      <w:r>
        <w:t xml:space="preserve">d, </w:t>
      </w:r>
      <w:r w:rsidRPr="00677835">
        <w:t>V1.1 August 2015</w:t>
      </w:r>
    </w:p>
    <w:p w14:paraId="1B407CF2" w14:textId="77777777" w:rsidR="00677835" w:rsidRDefault="00677835" w:rsidP="00C61E9B"/>
    <w:p w14:paraId="14061AEC" w14:textId="062179A0" w:rsidR="00C61E9B" w:rsidRDefault="00C61E9B" w:rsidP="004618CD">
      <w:r w:rsidRPr="00AD0096">
        <w:t xml:space="preserve">Document references to </w:t>
      </w:r>
      <w:r w:rsidR="004618CD">
        <w:t>Basys MX3</w:t>
      </w:r>
      <w:r w:rsidRPr="00AD0096">
        <w:t>:</w:t>
      </w:r>
    </w:p>
    <w:p w14:paraId="49437C64" w14:textId="77777777" w:rsidR="00C61E9B" w:rsidRDefault="00677835" w:rsidP="00677835">
      <w:pPr>
        <w:numPr>
          <w:ilvl w:val="0"/>
          <w:numId w:val="3"/>
        </w:numPr>
      </w:pPr>
      <w:r>
        <w:t>Basys MX3</w:t>
      </w:r>
      <w:r w:rsidR="00804A35">
        <w:t xml:space="preserve"> Board Reference Manual, Digilent Inc, </w:t>
      </w:r>
    </w:p>
    <w:p w14:paraId="3D07EC0F" w14:textId="77777777" w:rsidR="00804A35" w:rsidRDefault="00677835" w:rsidP="00677835">
      <w:pPr>
        <w:numPr>
          <w:ilvl w:val="0"/>
          <w:numId w:val="3"/>
        </w:numPr>
      </w:pPr>
      <w:r>
        <w:t xml:space="preserve">Basys MX3 </w:t>
      </w:r>
      <w:r w:rsidR="00F924EA">
        <w:t>Schematics,</w:t>
      </w:r>
      <w:r w:rsidR="00F924EA">
        <w:tab/>
        <w:t xml:space="preserve"> Digilent Inc, </w:t>
      </w:r>
    </w:p>
    <w:p w14:paraId="73F7CC38" w14:textId="77777777" w:rsidR="00804A35" w:rsidRDefault="00677835" w:rsidP="00677835">
      <w:pPr>
        <w:numPr>
          <w:ilvl w:val="0"/>
          <w:numId w:val="3"/>
        </w:numPr>
      </w:pPr>
      <w:r>
        <w:t>Microchip Harmony V1.11</w:t>
      </w:r>
      <w:r w:rsidR="00804A35">
        <w:t xml:space="preserve"> TCP/IP Stack™ Reference Design , Digilent Inc, </w:t>
      </w:r>
    </w:p>
    <w:p w14:paraId="04627935" w14:textId="77777777" w:rsidR="00C61E9B" w:rsidRDefault="00C61E9B" w:rsidP="00C61E9B">
      <w:pPr>
        <w:numPr>
          <w:ilvl w:val="0"/>
          <w:numId w:val="3"/>
        </w:numPr>
      </w:pPr>
      <w:r>
        <w:t>PIC32MX3XX/4XX Data Sheet – DS61143G, Microchip Technology Inc.</w:t>
      </w:r>
    </w:p>
    <w:p w14:paraId="50D09948" w14:textId="77777777" w:rsidR="0078247C" w:rsidRDefault="0078247C" w:rsidP="0078247C"/>
    <w:p w14:paraId="6D952D61" w14:textId="77777777" w:rsidR="0078247C" w:rsidRPr="00AD0096" w:rsidRDefault="0078247C" w:rsidP="0078247C">
      <w:r>
        <w:t xml:space="preserve">(See </w:t>
      </w:r>
      <w:r w:rsidR="00F565A0">
        <w:t>the N@Tschool entry</w:t>
      </w:r>
      <w:r w:rsidR="004D7A0A">
        <w:t xml:space="preserve"> and</w:t>
      </w:r>
      <w:r>
        <w:t xml:space="preserve"> the Links chapter in </w:t>
      </w:r>
      <w:r w:rsidR="004D7A0A">
        <w:t>this document</w:t>
      </w:r>
      <w:r>
        <w:t>)</w:t>
      </w:r>
    </w:p>
    <w:p w14:paraId="0EFAD45B" w14:textId="77777777" w:rsidR="00244F60" w:rsidRPr="00AD0096" w:rsidRDefault="00232ED5" w:rsidP="005770EA">
      <w:pPr>
        <w:pStyle w:val="Heading2"/>
        <w:tabs>
          <w:tab w:val="clear" w:pos="576"/>
          <w:tab w:val="num" w:pos="720"/>
        </w:tabs>
        <w:ind w:left="720" w:hanging="720"/>
      </w:pPr>
      <w:bookmarkStart w:id="8" w:name="_Toc309287724"/>
      <w:r>
        <w:br w:type="page"/>
      </w:r>
      <w:bookmarkStart w:id="9" w:name="_Toc309639850"/>
      <w:r w:rsidR="00244F60" w:rsidRPr="00AD0096">
        <w:lastRenderedPageBreak/>
        <w:t>Definitions and short reference string</w:t>
      </w:r>
      <w:bookmarkEnd w:id="8"/>
      <w:bookmarkEnd w:id="9"/>
    </w:p>
    <w:p w14:paraId="47B1731C" w14:textId="77777777" w:rsidR="00244F60" w:rsidRPr="00AD0096" w:rsidRDefault="00244F60" w:rsidP="005770EA">
      <w:pPr>
        <w:pStyle w:val="Heading3"/>
      </w:pPr>
      <w:bookmarkStart w:id="10" w:name="_Toc309287725"/>
      <w:bookmarkStart w:id="11" w:name="_Toc309639851"/>
      <w:r w:rsidRPr="00AD0096">
        <w:t>Definitions</w:t>
      </w:r>
      <w:bookmarkEnd w:id="10"/>
      <w:bookmarkEnd w:id="11"/>
    </w:p>
    <w:tbl>
      <w:tblPr>
        <w:tblW w:w="9758" w:type="dxa"/>
        <w:tblInd w:w="2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558"/>
        <w:gridCol w:w="7200"/>
      </w:tblGrid>
      <w:tr w:rsidR="00E47475" w:rsidRPr="00AD0096" w14:paraId="1010CADD" w14:textId="77777777">
        <w:tc>
          <w:tcPr>
            <w:tcW w:w="2558" w:type="dxa"/>
          </w:tcPr>
          <w:p w14:paraId="7D99E105" w14:textId="77777777" w:rsidR="00E47475" w:rsidRPr="00AD0096" w:rsidRDefault="00E47475" w:rsidP="001E24E2">
            <w:pPr>
              <w:rPr>
                <w:b/>
              </w:rPr>
            </w:pPr>
            <w:r w:rsidRPr="00AD0096">
              <w:rPr>
                <w:b/>
              </w:rPr>
              <w:t>Definition</w:t>
            </w:r>
          </w:p>
        </w:tc>
        <w:tc>
          <w:tcPr>
            <w:tcW w:w="7200" w:type="dxa"/>
          </w:tcPr>
          <w:p w14:paraId="135A7395" w14:textId="77777777" w:rsidR="00E47475" w:rsidRPr="00AD0096" w:rsidRDefault="00E47475" w:rsidP="001E24E2">
            <w:pPr>
              <w:pStyle w:val="Heading9"/>
              <w:numPr>
                <w:ilvl w:val="0"/>
                <w:numId w:val="0"/>
              </w:numPr>
              <w:spacing w:before="0" w:after="0"/>
              <w:rPr>
                <w:b/>
                <w:kern w:val="0"/>
              </w:rPr>
            </w:pPr>
            <w:r w:rsidRPr="00AD0096">
              <w:rPr>
                <w:b/>
                <w:kern w:val="0"/>
              </w:rPr>
              <w:t>Description</w:t>
            </w:r>
          </w:p>
        </w:tc>
      </w:tr>
      <w:tr w:rsidR="00AD0096" w:rsidRPr="00AD0096" w14:paraId="30C3B291" w14:textId="77777777">
        <w:tc>
          <w:tcPr>
            <w:tcW w:w="2558" w:type="dxa"/>
          </w:tcPr>
          <w:p w14:paraId="6F432872" w14:textId="77777777" w:rsidR="00AD0096" w:rsidRPr="00AD0096" w:rsidRDefault="00AD0096" w:rsidP="001E24E2">
            <w:pPr>
              <w:pStyle w:val="Header"/>
            </w:pPr>
            <w:r w:rsidRPr="00AD0096">
              <w:t>MPLAB</w:t>
            </w:r>
            <w:r w:rsidR="00677835">
              <w:t>X</w:t>
            </w:r>
            <w:r w:rsidRPr="00AD0096">
              <w:t xml:space="preserve"> IDE</w:t>
            </w:r>
          </w:p>
        </w:tc>
        <w:tc>
          <w:tcPr>
            <w:tcW w:w="7200" w:type="dxa"/>
          </w:tcPr>
          <w:p w14:paraId="7E738509" w14:textId="77777777" w:rsidR="00AD0096" w:rsidRPr="00AD0096" w:rsidRDefault="00AD0096" w:rsidP="001E24E2">
            <w:pPr>
              <w:pStyle w:val="Header"/>
            </w:pPr>
            <w:r w:rsidRPr="00AD0096">
              <w:t>Microchip’s C programmer / debugger</w:t>
            </w:r>
          </w:p>
        </w:tc>
      </w:tr>
      <w:tr w:rsidR="00AD0096" w:rsidRPr="00AD0096" w14:paraId="276157C1" w14:textId="77777777">
        <w:tc>
          <w:tcPr>
            <w:tcW w:w="2558" w:type="dxa"/>
          </w:tcPr>
          <w:p w14:paraId="5EA627BC" w14:textId="77777777" w:rsidR="00AD0096" w:rsidRPr="00AD0096" w:rsidRDefault="00AD0096" w:rsidP="001E24E2">
            <w:pPr>
              <w:pStyle w:val="Header"/>
            </w:pPr>
            <w:r w:rsidRPr="00AD0096">
              <w:t>MPLAB</w:t>
            </w:r>
            <w:r w:rsidR="00677835">
              <w:t>X</w:t>
            </w:r>
            <w:r w:rsidRPr="00AD0096">
              <w:t xml:space="preserve"> </w:t>
            </w:r>
            <w:r w:rsidR="00677835">
              <w:t>X</w:t>
            </w:r>
            <w:r w:rsidRPr="00AD0096">
              <w:t>C32</w:t>
            </w:r>
          </w:p>
        </w:tc>
        <w:tc>
          <w:tcPr>
            <w:tcW w:w="7200" w:type="dxa"/>
          </w:tcPr>
          <w:p w14:paraId="274F46F1" w14:textId="77777777" w:rsidR="00AD0096" w:rsidRPr="00AD0096" w:rsidRDefault="00AD0096" w:rsidP="001E24E2">
            <w:pPr>
              <w:pStyle w:val="Header"/>
            </w:pPr>
            <w:r w:rsidRPr="00AD0096">
              <w:t>Microchip’s C compiler</w:t>
            </w:r>
          </w:p>
        </w:tc>
      </w:tr>
    </w:tbl>
    <w:p w14:paraId="5C705689" w14:textId="77777777" w:rsidR="005A09EF" w:rsidRDefault="005A09EF" w:rsidP="005A09EF">
      <w:pPr>
        <w:pStyle w:val="Heading3"/>
      </w:pPr>
      <w:bookmarkStart w:id="12" w:name="_Toc309287726"/>
      <w:bookmarkStart w:id="13" w:name="_Toc309639852"/>
      <w:r>
        <w:t>Abbreviations</w:t>
      </w:r>
      <w:bookmarkEnd w:id="12"/>
      <w:bookmarkEnd w:id="13"/>
    </w:p>
    <w:tbl>
      <w:tblPr>
        <w:tblW w:w="9758" w:type="dxa"/>
        <w:tblInd w:w="2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558"/>
        <w:gridCol w:w="7200"/>
      </w:tblGrid>
      <w:tr w:rsidR="005A09EF" w:rsidRPr="00AD0096" w14:paraId="7ECA342D" w14:textId="77777777">
        <w:tc>
          <w:tcPr>
            <w:tcW w:w="2558" w:type="dxa"/>
          </w:tcPr>
          <w:p w14:paraId="5CB4B44A" w14:textId="77777777" w:rsidR="005A09EF" w:rsidRPr="00AD0096" w:rsidRDefault="005A09EF" w:rsidP="00303186">
            <w:pPr>
              <w:rPr>
                <w:b/>
              </w:rPr>
            </w:pPr>
            <w:r>
              <w:rPr>
                <w:b/>
              </w:rPr>
              <w:t>Abbreviation</w:t>
            </w:r>
          </w:p>
        </w:tc>
        <w:tc>
          <w:tcPr>
            <w:tcW w:w="7200" w:type="dxa"/>
          </w:tcPr>
          <w:p w14:paraId="1B7551A7" w14:textId="77777777" w:rsidR="005A09EF" w:rsidRPr="00AD0096" w:rsidRDefault="005A09EF" w:rsidP="00303186">
            <w:pPr>
              <w:pStyle w:val="Heading9"/>
              <w:numPr>
                <w:ilvl w:val="0"/>
                <w:numId w:val="0"/>
              </w:numPr>
              <w:spacing w:before="0" w:after="0"/>
              <w:rPr>
                <w:b/>
                <w:kern w:val="0"/>
              </w:rPr>
            </w:pPr>
            <w:r w:rsidRPr="00AD0096">
              <w:rPr>
                <w:b/>
                <w:kern w:val="0"/>
              </w:rPr>
              <w:t>Description</w:t>
            </w:r>
          </w:p>
        </w:tc>
      </w:tr>
      <w:tr w:rsidR="00232ED5" w:rsidRPr="00AD0096" w14:paraId="7C126A9A" w14:textId="77777777">
        <w:tc>
          <w:tcPr>
            <w:tcW w:w="2558" w:type="dxa"/>
          </w:tcPr>
          <w:p w14:paraId="2E40B19D" w14:textId="77777777" w:rsidR="00232ED5" w:rsidRDefault="00232ED5" w:rsidP="00303186">
            <w:pPr>
              <w:pStyle w:val="Header"/>
            </w:pPr>
            <w:r>
              <w:t>HCS</w:t>
            </w:r>
          </w:p>
        </w:tc>
        <w:tc>
          <w:tcPr>
            <w:tcW w:w="7200" w:type="dxa"/>
          </w:tcPr>
          <w:p w14:paraId="02EA92E7" w14:textId="77777777" w:rsidR="00232ED5" w:rsidRDefault="00232ED5" w:rsidP="00303186">
            <w:pPr>
              <w:pStyle w:val="Header"/>
            </w:pPr>
            <w:r>
              <w:t>Hexapod Control System</w:t>
            </w:r>
          </w:p>
        </w:tc>
      </w:tr>
      <w:tr w:rsidR="005A09EF" w:rsidRPr="00AD0096" w14:paraId="4B24FE08" w14:textId="77777777">
        <w:tc>
          <w:tcPr>
            <w:tcW w:w="2558" w:type="dxa"/>
          </w:tcPr>
          <w:p w14:paraId="6990891C" w14:textId="77777777" w:rsidR="005A09EF" w:rsidRPr="00AD0096" w:rsidRDefault="005A09EF" w:rsidP="00303186">
            <w:pPr>
              <w:pStyle w:val="Header"/>
            </w:pPr>
            <w:r>
              <w:t>TBD</w:t>
            </w:r>
          </w:p>
        </w:tc>
        <w:tc>
          <w:tcPr>
            <w:tcW w:w="7200" w:type="dxa"/>
          </w:tcPr>
          <w:p w14:paraId="68E8EEFB" w14:textId="77777777" w:rsidR="005A09EF" w:rsidRPr="00AD0096" w:rsidRDefault="005A09EF" w:rsidP="00303186">
            <w:pPr>
              <w:pStyle w:val="Header"/>
            </w:pPr>
            <w:r>
              <w:t>To Be Determined</w:t>
            </w:r>
          </w:p>
        </w:tc>
      </w:tr>
    </w:tbl>
    <w:p w14:paraId="6532537E" w14:textId="77777777" w:rsidR="00E47475" w:rsidRPr="00AD0096" w:rsidRDefault="00E47475" w:rsidP="00E47475"/>
    <w:p w14:paraId="56B9F9C4" w14:textId="77777777" w:rsidR="00345C24" w:rsidRPr="00AD0096" w:rsidRDefault="00232ED5" w:rsidP="00F9090E">
      <w:pPr>
        <w:pStyle w:val="Heading1"/>
        <w:tabs>
          <w:tab w:val="clear" w:pos="432"/>
          <w:tab w:val="left" w:pos="720"/>
        </w:tabs>
        <w:ind w:left="720" w:hanging="720"/>
      </w:pPr>
      <w:bookmarkStart w:id="14" w:name="_Toc288465337"/>
      <w:bookmarkStart w:id="15" w:name="_Toc309287727"/>
      <w:r>
        <w:br w:type="page"/>
      </w:r>
      <w:bookmarkStart w:id="16" w:name="_Toc309639853"/>
      <w:r w:rsidR="00345C24" w:rsidRPr="00AD0096">
        <w:lastRenderedPageBreak/>
        <w:t>Common Description</w:t>
      </w:r>
      <w:bookmarkEnd w:id="14"/>
      <w:bookmarkEnd w:id="15"/>
      <w:bookmarkEnd w:id="16"/>
    </w:p>
    <w:p w14:paraId="37AFAABF" w14:textId="77777777" w:rsidR="00345C24" w:rsidRPr="00AD0096" w:rsidRDefault="00345C24" w:rsidP="00F9090E">
      <w:pPr>
        <w:pStyle w:val="Heading2"/>
        <w:tabs>
          <w:tab w:val="clear" w:pos="576"/>
          <w:tab w:val="num" w:pos="720"/>
        </w:tabs>
        <w:ind w:left="720" w:hanging="720"/>
      </w:pPr>
      <w:bookmarkStart w:id="17" w:name="_Toc201638438"/>
      <w:bookmarkStart w:id="18" w:name="_Toc288465338"/>
      <w:bookmarkStart w:id="19" w:name="_Toc309287728"/>
      <w:bookmarkStart w:id="20" w:name="_Toc309639854"/>
      <w:r w:rsidRPr="00AD0096">
        <w:t>Product perspectives</w:t>
      </w:r>
      <w:bookmarkEnd w:id="17"/>
      <w:bookmarkEnd w:id="18"/>
      <w:r w:rsidR="00B3091F">
        <w:t xml:space="preserve"> of ‘</w:t>
      </w:r>
      <w:r w:rsidR="00804E12">
        <w:t>Hexapod</w:t>
      </w:r>
      <w:r w:rsidR="00B3091F">
        <w:t xml:space="preserve"> Control System’</w:t>
      </w:r>
      <w:bookmarkEnd w:id="19"/>
      <w:bookmarkEnd w:id="20"/>
    </w:p>
    <w:p w14:paraId="6936335B" w14:textId="7E1B4CBE" w:rsidR="005A09EF" w:rsidRDefault="00606FD0" w:rsidP="00110CC4">
      <w:r>
        <w:t>Fontys Engineer</w:t>
      </w:r>
      <w:r w:rsidR="001F2198">
        <w:t>ing</w:t>
      </w:r>
      <w:r>
        <w:t xml:space="preserve"> has bought </w:t>
      </w:r>
      <w:r w:rsidR="00110CC4">
        <w:t>7</w:t>
      </w:r>
      <w:r>
        <w:t xml:space="preserve"> so-called </w:t>
      </w:r>
      <w:r w:rsidR="00804E12">
        <w:t>Hexapod</w:t>
      </w:r>
      <w:r>
        <w:t xml:space="preserve"> Robots (</w:t>
      </w:r>
      <w:r w:rsidR="00113C7C">
        <w:t xml:space="preserve">see </w:t>
      </w:r>
      <w:r>
        <w:t>the cover</w:t>
      </w:r>
      <w:r w:rsidR="00B3091F">
        <w:t xml:space="preserve"> </w:t>
      </w:r>
      <w:r>
        <w:t>of this document for an impression)</w:t>
      </w:r>
      <w:r w:rsidR="00113C7C">
        <w:t>,</w:t>
      </w:r>
      <w:r>
        <w:t xml:space="preserve"> which are used for promotional tasks. The objective of this product</w:t>
      </w:r>
      <w:r w:rsidR="00B3091F">
        <w:t xml:space="preserve"> (</w:t>
      </w:r>
      <w:r w:rsidR="00804E12">
        <w:t>Hexapod</w:t>
      </w:r>
      <w:r w:rsidR="00B3091F">
        <w:t xml:space="preserve"> Control System</w:t>
      </w:r>
      <w:r w:rsidR="00783DE3">
        <w:t>, HCS</w:t>
      </w:r>
      <w:r w:rsidR="00B3091F">
        <w:t>)</w:t>
      </w:r>
      <w:r>
        <w:t xml:space="preserve"> is to create an easy to maintain software/hardware platform to control the robots remotely. In order to use them at promotional events the robots should be able to walk through a simple maze, controlled by the user. To make things more difficult</w:t>
      </w:r>
      <w:r w:rsidR="00FA2CA1">
        <w:t>, the</w:t>
      </w:r>
      <w:r>
        <w:t xml:space="preserve"> user should be able to control the </w:t>
      </w:r>
      <w:r w:rsidR="00804E12">
        <w:t>Hexapod</w:t>
      </w:r>
      <w:r w:rsidR="00FA2CA1">
        <w:t xml:space="preserve"> </w:t>
      </w:r>
      <w:r>
        <w:t xml:space="preserve">but not see it. </w:t>
      </w:r>
      <w:r w:rsidR="005A09EF">
        <w:t xml:space="preserve">Therefore the </w:t>
      </w:r>
      <w:r w:rsidR="00804E12">
        <w:t>Hexapod</w:t>
      </w:r>
      <w:r w:rsidR="006E73B6">
        <w:t xml:space="preserve"> </w:t>
      </w:r>
      <w:r w:rsidR="005A09EF">
        <w:t xml:space="preserve">systems shows the user on </w:t>
      </w:r>
      <w:r w:rsidR="00FA2CA1">
        <w:t>its</w:t>
      </w:r>
      <w:r w:rsidR="005A09EF">
        <w:t xml:space="preserve"> screen (which might be a smart phone) part of the environment. The user then should be able to control the </w:t>
      </w:r>
      <w:r w:rsidR="00804E12">
        <w:t>Hexapod</w:t>
      </w:r>
      <w:r w:rsidR="005A09EF">
        <w:t xml:space="preserve"> through the maze. </w:t>
      </w:r>
    </w:p>
    <w:p w14:paraId="5F5D1F52" w14:textId="77777777" w:rsidR="00113C7C" w:rsidRDefault="00113C7C" w:rsidP="00F9090E"/>
    <w:p w14:paraId="128770E5" w14:textId="3FFCA2E6" w:rsidR="005A09EF" w:rsidRDefault="005A09EF" w:rsidP="00F9090E">
      <w:r>
        <w:t>There are some extra requirements on the product. This way it can be</w:t>
      </w:r>
      <w:r w:rsidR="001F2198">
        <w:t xml:space="preserve"> used</w:t>
      </w:r>
      <w:r>
        <w:t xml:space="preserve"> in a class setting, ‘Embedded Connectivity’ in the second year grade (fourth semester). Extra requirements include using two PIC32 Embedded Systems, programmed in the C-language. Moreover, a lot of interfaces, e.g. Ethernet, Bl</w:t>
      </w:r>
      <w:r w:rsidR="001F2198">
        <w:t>uetooth, I</w:t>
      </w:r>
      <w:r w:rsidR="001F2198" w:rsidRPr="00564C94">
        <w:rPr>
          <w:kern w:val="24"/>
          <w:vertAlign w:val="superscript"/>
        </w:rPr>
        <w:t>2</w:t>
      </w:r>
      <w:r w:rsidR="004618CD">
        <w:t>C, USB,</w:t>
      </w:r>
      <w:r w:rsidR="001F2198">
        <w:t xml:space="preserve"> </w:t>
      </w:r>
      <w:r w:rsidR="00911E10">
        <w:t>s</w:t>
      </w:r>
      <w:r w:rsidR="001F2198">
        <w:t>erial c</w:t>
      </w:r>
      <w:r>
        <w:t xml:space="preserve">ommunication must be used. One of the PIC32 boards will be integrated with the </w:t>
      </w:r>
      <w:r w:rsidR="00F87CA4">
        <w:t>Hexapod;</w:t>
      </w:r>
      <w:r>
        <w:t xml:space="preserve"> the other will be used as </w:t>
      </w:r>
      <w:r w:rsidR="001F2198">
        <w:t xml:space="preserve">a </w:t>
      </w:r>
      <w:r>
        <w:t>web</w:t>
      </w:r>
      <w:r w:rsidR="00804E12">
        <w:t xml:space="preserve"> </w:t>
      </w:r>
      <w:r>
        <w:t>server.</w:t>
      </w:r>
    </w:p>
    <w:p w14:paraId="7102CE71" w14:textId="77777777" w:rsidR="00F9090E" w:rsidRDefault="00F9090E" w:rsidP="00F9090E">
      <w:pPr>
        <w:pStyle w:val="Heading3"/>
      </w:pPr>
      <w:bookmarkStart w:id="21" w:name="_Toc309287729"/>
      <w:bookmarkStart w:id="22" w:name="_Toc309639855"/>
      <w:r>
        <w:t>System interface</w:t>
      </w:r>
      <w:r w:rsidR="00106676">
        <w:t>s</w:t>
      </w:r>
      <w:bookmarkEnd w:id="21"/>
      <w:bookmarkEnd w:id="22"/>
      <w:r w:rsidR="00DB280E">
        <w:t xml:space="preserve"> </w:t>
      </w:r>
    </w:p>
    <w:p w14:paraId="13B6A94F" w14:textId="77777777" w:rsidR="005A09EF" w:rsidRDefault="005A09EF" w:rsidP="005A09EF"/>
    <w:bookmarkStart w:id="23" w:name="_MON_1009367998"/>
    <w:bookmarkStart w:id="24" w:name="_MON_1009368172"/>
    <w:bookmarkStart w:id="25" w:name="_MON_1009368183"/>
    <w:bookmarkStart w:id="26" w:name="_MON_1009368215"/>
    <w:bookmarkStart w:id="27" w:name="_MON_1009368228"/>
    <w:bookmarkStart w:id="28" w:name="_MON_1010873826"/>
    <w:bookmarkStart w:id="29" w:name="_MON_1010874105"/>
    <w:bookmarkStart w:id="30" w:name="_MON_1010874606"/>
    <w:bookmarkStart w:id="31" w:name="_MON_1010874619"/>
    <w:bookmarkStart w:id="32" w:name="_MON_1010874789"/>
    <w:bookmarkStart w:id="33" w:name="_MON_1010876027"/>
    <w:bookmarkStart w:id="34" w:name="_MON_1010876063"/>
    <w:bookmarkStart w:id="35" w:name="_MON_1015011601"/>
    <w:bookmarkStart w:id="36" w:name="_MON_1015016245"/>
    <w:bookmarkStart w:id="37" w:name="_MON_1015020963"/>
    <w:bookmarkStart w:id="38" w:name="_MON_1015026147"/>
    <w:bookmarkStart w:id="39" w:name="_MON_1015026408"/>
    <w:bookmarkStart w:id="40" w:name="_MON_1015504808"/>
    <w:bookmarkStart w:id="41" w:name="_MON_1015504899"/>
    <w:bookmarkStart w:id="42" w:name="_MON_1015504929"/>
    <w:bookmarkStart w:id="43" w:name="_MON_1015504955"/>
    <w:bookmarkStart w:id="44" w:name="_MON_1015508453"/>
    <w:bookmarkStart w:id="45" w:name="_MON_1015509346"/>
    <w:bookmarkStart w:id="46" w:name="_MON_1015515588"/>
    <w:bookmarkStart w:id="47" w:name="_MON_1021838863"/>
    <w:bookmarkStart w:id="48" w:name="_MON_1021846198"/>
    <w:bookmarkStart w:id="49" w:name="_MON_1021849867"/>
    <w:bookmarkStart w:id="50" w:name="_MON_1021899179"/>
    <w:bookmarkStart w:id="51" w:name="_MON_1021900992"/>
    <w:bookmarkStart w:id="52" w:name="_MON_1021903364"/>
    <w:bookmarkStart w:id="53" w:name="_MON_1022016678"/>
    <w:bookmarkStart w:id="54" w:name="_MON_1022045616"/>
    <w:bookmarkStart w:id="55" w:name="_MON_1058333401"/>
    <w:bookmarkStart w:id="56" w:name="_MON_1058333678"/>
    <w:bookmarkStart w:id="57" w:name="_MON_1058334032"/>
    <w:bookmarkStart w:id="58" w:name="_MON_1380356963"/>
    <w:bookmarkStart w:id="59" w:name="_MON_1380357007"/>
    <w:bookmarkStart w:id="60" w:name="_MON_1380357478"/>
    <w:bookmarkStart w:id="61" w:name="_MON_1380357505"/>
    <w:bookmarkStart w:id="62" w:name="_MON_1380357527"/>
    <w:bookmarkStart w:id="63" w:name="_MON_1380357583"/>
    <w:bookmarkStart w:id="64" w:name="_MON_1380357617"/>
    <w:bookmarkStart w:id="65" w:name="_MON_1380357639"/>
    <w:bookmarkStart w:id="66" w:name="_MON_1380357667"/>
    <w:bookmarkStart w:id="67" w:name="_MON_1380357690"/>
    <w:bookmarkStart w:id="68" w:name="_MON_1380358007"/>
    <w:bookmarkStart w:id="69" w:name="_MON_1380358037"/>
    <w:bookmarkStart w:id="70" w:name="_MON_1380358041"/>
    <w:bookmarkStart w:id="71" w:name="_MON_1380358370"/>
    <w:bookmarkStart w:id="72" w:name="_MON_1380358390"/>
    <w:bookmarkStart w:id="73" w:name="_MON_1380358393"/>
    <w:bookmarkStart w:id="74" w:name="_MON_1009367571"/>
    <w:bookmarkStart w:id="75" w:name="_MON_1009367886"/>
    <w:bookmarkStart w:id="76" w:name="_MON_1009367909"/>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Start w:id="77" w:name="_MON_1009367958"/>
    <w:bookmarkEnd w:id="77"/>
    <w:p w14:paraId="6189F0AC" w14:textId="77777777" w:rsidR="00B14C18" w:rsidRDefault="00975681" w:rsidP="00B14C18">
      <w:pPr>
        <w:keepNext/>
        <w:jc w:val="center"/>
      </w:pPr>
      <w:r>
        <w:object w:dxaOrig="6571" w:dyaOrig="5940" w14:anchorId="52B702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8.55pt;height:297pt" o:ole="" fillcolor="window">
            <v:imagedata r:id="rId9" o:title=""/>
          </v:shape>
          <o:OLEObject Type="Embed" ProgID="Word.Picture.8" ShapeID="_x0000_i1025" DrawAspect="Content" ObjectID="_1585393260" r:id="rId10"/>
        </w:object>
      </w:r>
    </w:p>
    <w:p w14:paraId="03E2E070" w14:textId="77777777" w:rsidR="005A09EF" w:rsidRPr="005A09EF" w:rsidRDefault="00B14C18" w:rsidP="00B14C18">
      <w:pPr>
        <w:pStyle w:val="Caption"/>
        <w:jc w:val="center"/>
      </w:pPr>
      <w:r>
        <w:t xml:space="preserve">Figure </w:t>
      </w:r>
      <w:r w:rsidR="002F3A13">
        <w:fldChar w:fldCharType="begin"/>
      </w:r>
      <w:r w:rsidR="002F3A13">
        <w:instrText xml:space="preserve"> SEQ Figure \* ARABIC </w:instrText>
      </w:r>
      <w:r w:rsidR="002F3A13">
        <w:fldChar w:fldCharType="separate"/>
      </w:r>
      <w:r>
        <w:rPr>
          <w:noProof/>
        </w:rPr>
        <w:t>1</w:t>
      </w:r>
      <w:r w:rsidR="002F3A13">
        <w:rPr>
          <w:noProof/>
        </w:rPr>
        <w:fldChar w:fldCharType="end"/>
      </w:r>
      <w:r>
        <w:t>: External Block Diagram HCS</w:t>
      </w:r>
    </w:p>
    <w:p w14:paraId="31C8D605" w14:textId="0D890FD2" w:rsidR="00440D0E" w:rsidRDefault="00804E12" w:rsidP="004618CD">
      <w:pPr>
        <w:pStyle w:val="Heading4"/>
      </w:pPr>
      <w:bookmarkStart w:id="78" w:name="_Toc309639856"/>
      <w:r>
        <w:lastRenderedPageBreak/>
        <w:t>Hexapod</w:t>
      </w:r>
      <w:r w:rsidR="00440D0E">
        <w:t xml:space="preserve"> (</w:t>
      </w:r>
      <w:r w:rsidR="004618CD">
        <w:t>Robot</w:t>
      </w:r>
      <w:r w:rsidR="00440D0E">
        <w:t>)</w:t>
      </w:r>
      <w:bookmarkEnd w:id="78"/>
      <w:r w:rsidR="00440D0E">
        <w:t xml:space="preserve"> </w:t>
      </w:r>
    </w:p>
    <w:p w14:paraId="00C7538A" w14:textId="77777777" w:rsidR="00844C63" w:rsidRDefault="00844C63" w:rsidP="006447E0"/>
    <w:p w14:paraId="79DC80D0" w14:textId="77777777" w:rsidR="00844C63" w:rsidRDefault="00844C63" w:rsidP="006447E0">
      <w:r>
        <w:t xml:space="preserve">The </w:t>
      </w:r>
      <w:r w:rsidR="00804E12">
        <w:t>Hexapod</w:t>
      </w:r>
      <w:r>
        <w:t xml:space="preserve"> is a standalone </w:t>
      </w:r>
      <w:r w:rsidR="0078247C">
        <w:t xml:space="preserve">robotic insect with six legs, </w:t>
      </w:r>
      <w:r>
        <w:t xml:space="preserve">which is able to move in four direction with a speed of approximately </w:t>
      </w:r>
      <w:r w:rsidRPr="00844C63">
        <w:rPr>
          <w:color w:val="FF0000"/>
        </w:rPr>
        <w:t>TBD</w:t>
      </w:r>
      <w:r>
        <w:t xml:space="preserve"> m/s and which is able to scan the environment by means of a distance sensor (range from </w:t>
      </w:r>
      <w:r w:rsidRPr="00844C63">
        <w:rPr>
          <w:color w:val="FF0000"/>
        </w:rPr>
        <w:t>TBD</w:t>
      </w:r>
      <w:r>
        <w:t xml:space="preserve"> to </w:t>
      </w:r>
      <w:r w:rsidRPr="00844C63">
        <w:rPr>
          <w:color w:val="FF0000"/>
        </w:rPr>
        <w:t>TBD</w:t>
      </w:r>
      <w:r>
        <w:t>)</w:t>
      </w:r>
      <w:r w:rsidR="00B3091F">
        <w:t xml:space="preserve"> and a </w:t>
      </w:r>
      <w:r w:rsidR="001F2198">
        <w:t>(</w:t>
      </w:r>
      <w:r w:rsidR="00B3091F">
        <w:t>motor control</w:t>
      </w:r>
      <w:r w:rsidR="001F2198">
        <w:t>led) moving head</w:t>
      </w:r>
      <w:r w:rsidR="00B3091F">
        <w:t>. Scanning is only possible in the direction of the “head” of the spider. The control of this system is done by the HCS.</w:t>
      </w:r>
    </w:p>
    <w:p w14:paraId="1B46A7CC" w14:textId="77777777" w:rsidR="006447E0" w:rsidRDefault="00B3091F" w:rsidP="006447E0">
      <w:pPr>
        <w:pStyle w:val="Heading4"/>
      </w:pPr>
      <w:bookmarkStart w:id="79" w:name="_Toc309639857"/>
      <w:r>
        <w:t>Network Connectivity</w:t>
      </w:r>
      <w:bookmarkEnd w:id="79"/>
    </w:p>
    <w:p w14:paraId="00A00246" w14:textId="77777777" w:rsidR="00B3091F" w:rsidRDefault="006447E0" w:rsidP="006447E0">
      <w:r>
        <w:t>T</w:t>
      </w:r>
      <w:r w:rsidR="00B3091F">
        <w:t xml:space="preserve">he </w:t>
      </w:r>
      <w:r w:rsidR="00671C45">
        <w:t>Network Connectivity</w:t>
      </w:r>
      <w:r w:rsidR="00B3091F">
        <w:t xml:space="preserve"> is a network setup which is able to supply IP address</w:t>
      </w:r>
      <w:r w:rsidR="00440D0E">
        <w:t>es</w:t>
      </w:r>
      <w:r w:rsidR="00B3091F">
        <w:t xml:space="preserve"> (DHCP server) and has routing capa</w:t>
      </w:r>
      <w:r w:rsidR="00B23E48">
        <w:t>bili</w:t>
      </w:r>
      <w:r w:rsidR="00B3091F">
        <w:t xml:space="preserve">ties, including wireless connectivity. The user will use the </w:t>
      </w:r>
      <w:r w:rsidR="00671C45">
        <w:t>Network Connectivity</w:t>
      </w:r>
      <w:r w:rsidR="00B3091F">
        <w:t xml:space="preserve"> to make a connection from a capable browser to the HCS.</w:t>
      </w:r>
      <w:r w:rsidR="009D7BC9">
        <w:t xml:space="preserve"> A capable browser is any browser that can disp</w:t>
      </w:r>
      <w:r w:rsidR="0058231D">
        <w:t>l</w:t>
      </w:r>
      <w:r w:rsidR="009D7BC9">
        <w:t>ay a 320 x 200 HTML/</w:t>
      </w:r>
      <w:r w:rsidR="006F3F2E">
        <w:t xml:space="preserve">AJAX </w:t>
      </w:r>
      <w:r w:rsidR="009D7BC9">
        <w:t>based website.</w:t>
      </w:r>
      <w:r w:rsidR="00760FCB">
        <w:t xml:space="preserve"> </w:t>
      </w:r>
    </w:p>
    <w:p w14:paraId="1583DDA5" w14:textId="77777777" w:rsidR="001F2198" w:rsidRDefault="001F2198" w:rsidP="006447E0">
      <w:r>
        <w:t xml:space="preserve">Note: The Network Connectivity Environment is not part of the system, but </w:t>
      </w:r>
      <w:r w:rsidR="00B23E48">
        <w:t>must</w:t>
      </w:r>
      <w:r>
        <w:t xml:space="preserve"> be buil</w:t>
      </w:r>
      <w:r w:rsidR="00B23E48">
        <w:t>t</w:t>
      </w:r>
      <w:r>
        <w:t xml:space="preserve"> as part of the project assignment.</w:t>
      </w:r>
    </w:p>
    <w:p w14:paraId="7EDACED7" w14:textId="77777777" w:rsidR="00347131" w:rsidRDefault="00440D0E" w:rsidP="00347131">
      <w:pPr>
        <w:pStyle w:val="Heading4"/>
      </w:pPr>
      <w:bookmarkStart w:id="80" w:name="_Toc309639858"/>
      <w:r>
        <w:t>Config Tool</w:t>
      </w:r>
      <w:bookmarkEnd w:id="80"/>
    </w:p>
    <w:p w14:paraId="2B3E19E3" w14:textId="77777777" w:rsidR="00347131" w:rsidRDefault="00BF52C0" w:rsidP="00347131">
      <w:r>
        <w:t>T</w:t>
      </w:r>
      <w:r w:rsidR="00440D0E">
        <w:t>he</w:t>
      </w:r>
      <w:r w:rsidR="00347131">
        <w:t xml:space="preserve"> </w:t>
      </w:r>
      <w:r w:rsidR="00440D0E">
        <w:t xml:space="preserve">configuration tool is a collection of PC based tools, which is able to </w:t>
      </w:r>
    </w:p>
    <w:p w14:paraId="0873DA6E" w14:textId="77777777" w:rsidR="00440D0E" w:rsidRDefault="00440D0E" w:rsidP="00440D0E">
      <w:pPr>
        <w:numPr>
          <w:ilvl w:val="0"/>
          <w:numId w:val="13"/>
        </w:numPr>
      </w:pPr>
      <w:r>
        <w:t>Load code into the HCS environment</w:t>
      </w:r>
    </w:p>
    <w:p w14:paraId="5F8F73F1" w14:textId="77777777" w:rsidR="00440D0E" w:rsidRDefault="00440D0E" w:rsidP="00440D0E">
      <w:pPr>
        <w:numPr>
          <w:ilvl w:val="0"/>
          <w:numId w:val="13"/>
        </w:numPr>
      </w:pPr>
      <w:r>
        <w:t>Start/Stop the HCS</w:t>
      </w:r>
    </w:p>
    <w:p w14:paraId="1D5FD76B" w14:textId="77777777" w:rsidR="00440D0E" w:rsidRDefault="00440D0E" w:rsidP="00440D0E">
      <w:pPr>
        <w:numPr>
          <w:ilvl w:val="0"/>
          <w:numId w:val="13"/>
        </w:numPr>
      </w:pPr>
      <w:r>
        <w:t>Set the IP address of the board or to set DHCP functionality</w:t>
      </w:r>
    </w:p>
    <w:p w14:paraId="00D7E8CF" w14:textId="77777777" w:rsidR="00440D0E" w:rsidRDefault="00440D0E" w:rsidP="00C826AB">
      <w:pPr>
        <w:numPr>
          <w:ilvl w:val="0"/>
          <w:numId w:val="13"/>
        </w:numPr>
      </w:pPr>
      <w:r>
        <w:t>Set the internal Bluetooth configuration</w:t>
      </w:r>
    </w:p>
    <w:p w14:paraId="760B04DE" w14:textId="77777777" w:rsidR="001F2198" w:rsidRDefault="001F2198" w:rsidP="001F2198">
      <w:r>
        <w:t xml:space="preserve">Note: The Config Tool is not part of the system, but </w:t>
      </w:r>
      <w:r w:rsidR="00B23E48">
        <w:t>must</w:t>
      </w:r>
      <w:r>
        <w:t xml:space="preserve"> be buil</w:t>
      </w:r>
      <w:r w:rsidR="00B23E48">
        <w:t>t</w:t>
      </w:r>
      <w:r>
        <w:t xml:space="preserve"> as part of the project assignment.</w:t>
      </w:r>
    </w:p>
    <w:p w14:paraId="1FC6B748" w14:textId="77777777" w:rsidR="001F2198" w:rsidRDefault="001F2198" w:rsidP="001F2198"/>
    <w:p w14:paraId="25720320" w14:textId="22ACCED4" w:rsidR="00F9090E" w:rsidRDefault="00F9090E" w:rsidP="00F9090E">
      <w:pPr>
        <w:pStyle w:val="Heading3"/>
      </w:pPr>
      <w:bookmarkStart w:id="81" w:name="_Toc309287730"/>
      <w:bookmarkStart w:id="82" w:name="_Toc309639859"/>
      <w:r>
        <w:t>User Interface</w:t>
      </w:r>
      <w:bookmarkEnd w:id="81"/>
      <w:bookmarkEnd w:id="82"/>
    </w:p>
    <w:bookmarkStart w:id="83" w:name="_Toc309639860"/>
    <w:p w14:paraId="21EE9E6C" w14:textId="499D5959" w:rsidR="00B14C18" w:rsidRDefault="00F054B3" w:rsidP="00B14C18">
      <w:pPr>
        <w:pStyle w:val="Heading4"/>
      </w:pPr>
      <w:r>
        <w:rPr>
          <w:noProof/>
          <w:lang w:eastAsia="en-GB" w:bidi="ar-SA"/>
        </w:rPr>
        <mc:AlternateContent>
          <mc:Choice Requires="wps">
            <w:drawing>
              <wp:anchor distT="0" distB="0" distL="114300" distR="114300" simplePos="0" relativeHeight="251658752" behindDoc="0" locked="0" layoutInCell="1" allowOverlap="1" wp14:anchorId="51F04B66" wp14:editId="5DEDD32A">
                <wp:simplePos x="0" y="0"/>
                <wp:positionH relativeFrom="column">
                  <wp:posOffset>1600200</wp:posOffset>
                </wp:positionH>
                <wp:positionV relativeFrom="paragraph">
                  <wp:posOffset>2233930</wp:posOffset>
                </wp:positionV>
                <wp:extent cx="2856865" cy="146050"/>
                <wp:effectExtent l="0" t="0" r="1905" b="0"/>
                <wp:wrapTopAndBottom/>
                <wp:docPr id="24"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686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1B6DE5" w14:textId="77777777" w:rsidR="004618CD" w:rsidRPr="006D714C" w:rsidRDefault="004618CD" w:rsidP="004777A2">
                            <w:pPr>
                              <w:pStyle w:val="Caption"/>
                              <w:jc w:val="center"/>
                              <w:rPr>
                                <w:rFonts w:cs="Times New Roman"/>
                                <w:i w:val="0"/>
                                <w:sz w:val="24"/>
                                <w:szCs w:val="28"/>
                              </w:rPr>
                            </w:pPr>
                            <w:bookmarkStart w:id="84" w:name="_Ref509556951"/>
                            <w:r>
                              <w:t xml:space="preserve">Figure </w:t>
                            </w:r>
                            <w:r w:rsidR="002F3A13">
                              <w:fldChar w:fldCharType="begin"/>
                            </w:r>
                            <w:r w:rsidR="002F3A13">
                              <w:instrText xml:space="preserve"> SEQ Figure \* ARABIC </w:instrText>
                            </w:r>
                            <w:r w:rsidR="002F3A13">
                              <w:fldChar w:fldCharType="separate"/>
                            </w:r>
                            <w:r>
                              <w:rPr>
                                <w:noProof/>
                              </w:rPr>
                              <w:t>2</w:t>
                            </w:r>
                            <w:r w:rsidR="002F3A13">
                              <w:rPr>
                                <w:noProof/>
                              </w:rPr>
                              <w:fldChar w:fldCharType="end"/>
                            </w:r>
                            <w:bookmarkEnd w:id="84"/>
                            <w:r>
                              <w:t xml:space="preserve">: </w:t>
                            </w:r>
                            <w:r w:rsidRPr="004777A2">
                              <w:t>User Interface HCS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1F04B66" id="_x0000_t202" coordsize="21600,21600" o:spt="202" path="m,l,21600r21600,l21600,xe">
                <v:stroke joinstyle="miter"/>
                <v:path gradientshapeok="t" o:connecttype="rect"/>
              </v:shapetype>
              <v:shape id="Text Box 52" o:spid="_x0000_s1026" type="#_x0000_t202" style="position:absolute;left:0;text-align:left;margin-left:126pt;margin-top:175.9pt;width:224.95pt;height:1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" stroked="f">
                <v:textbox style="mso-fit-shape-to-text:t" inset="0,0,0,0">
                  <w:txbxContent>
                    <w:p w14:paraId="521B6DE5" w14:textId="77777777" w:rsidR="004618CD" w:rsidRPr="006D714C" w:rsidRDefault="004618CD" w:rsidP="004777A2">
                      <w:pPr>
                        <w:pStyle w:val="Caption"/>
                        <w:jc w:val="center"/>
                        <w:rPr>
                          <w:rFonts w:cs="Times New Roman"/>
                          <w:i w:val="0"/>
                          <w:sz w:val="24"/>
                          <w:szCs w:val="28"/>
                        </w:rPr>
                      </w:pPr>
                      <w:bookmarkStart w:id="85" w:name="_Ref509556951"/>
                      <w:r>
                        <w:t xml:space="preserve">Figure </w:t>
                      </w:r>
                      <w:fldSimple w:instr=" SEQ Figure \* ARABIC ">
                        <w:r>
                          <w:rPr>
                            <w:noProof/>
                          </w:rPr>
                          <w:t>2</w:t>
                        </w:r>
                      </w:fldSimple>
                      <w:bookmarkEnd w:id="85"/>
                      <w:r>
                        <w:t xml:space="preserve">: </w:t>
                      </w:r>
                      <w:r w:rsidRPr="004777A2">
                        <w:t>User Interface HCS</w:t>
                      </w:r>
                    </w:p>
                  </w:txbxContent>
                </v:textbox>
                <w10:wrap type="topAndBottom"/>
              </v:shape>
            </w:pict>
          </mc:Fallback>
        </mc:AlternateContent>
      </w:r>
      <w:r w:rsidR="00440D0E">
        <w:t>Browser</w:t>
      </w:r>
      <w:bookmarkEnd w:id="83"/>
    </w:p>
    <w:p w14:paraId="34798D1D" w14:textId="2B894930" w:rsidR="004618CD" w:rsidRPr="004618CD" w:rsidRDefault="004618CD" w:rsidP="004618CD">
      <w:r>
        <w:t xml:space="preserve">The web browser provide the user interface to the HCS as shown in </w:t>
      </w:r>
      <w:r>
        <w:fldChar w:fldCharType="begin"/>
      </w:r>
      <w:r>
        <w:instrText xml:space="preserve"> REF _Ref509556951 \h </w:instrText>
      </w:r>
      <w:r>
        <w:fldChar w:fldCharType="separate"/>
      </w:r>
      <w:r>
        <w:t xml:space="preserve">Figure </w:t>
      </w:r>
      <w:r>
        <w:rPr>
          <w:noProof/>
        </w:rPr>
        <w:t>2</w:t>
      </w:r>
      <w:r>
        <w:fldChar w:fldCharType="end"/>
      </w:r>
      <w:r>
        <w:t>.</w:t>
      </w:r>
    </w:p>
    <w:p w14:paraId="2325C43C" w14:textId="63F051DB" w:rsidR="004618CD" w:rsidRPr="004618CD" w:rsidRDefault="004618CD" w:rsidP="004618CD">
      <w:r w:rsidRPr="00054FAC">
        <w:rPr>
          <w:noProof/>
          <w:lang w:eastAsia="en-GB" w:bidi="ar-SA"/>
        </w:rPr>
        <mc:AlternateContent>
          <mc:Choice Requires="wpc">
            <w:drawing>
              <wp:inline distT="0" distB="0" distL="0" distR="0" wp14:anchorId="15812DC1" wp14:editId="17C50DDF">
                <wp:extent cx="2856865" cy="1670685"/>
                <wp:effectExtent l="0" t="0" r="635" b="24765"/>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AutoShape 37"/>
                        <wps:cNvSpPr>
                          <a:spLocks noChangeArrowheads="1"/>
                        </wps:cNvSpPr>
                        <wps:spPr bwMode="auto">
                          <a:xfrm>
                            <a:off x="1554432" y="1161941"/>
                            <a:ext cx="284482" cy="213514"/>
                          </a:xfrm>
                          <a:prstGeom prst="rightArrow">
                            <a:avLst>
                              <a:gd name="adj1" fmla="val 50000"/>
                              <a:gd name="adj2" fmla="val 33519"/>
                            </a:avLst>
                          </a:prstGeom>
                          <a:solidFill>
                            <a:srgbClr val="3366FF"/>
                          </a:solidFill>
                          <a:ln w="9525">
                            <a:solidFill>
                              <a:srgbClr val="000000"/>
                            </a:solidFill>
                            <a:miter lim="800000"/>
                            <a:headEnd/>
                            <a:tailEnd/>
                          </a:ln>
                        </wps:spPr>
                        <wps:bodyPr rot="0" vert="horz" wrap="square" lIns="91440" tIns="45720" rIns="91440" bIns="45720" anchor="t" anchorCtr="0" upright="1">
                          <a:noAutofit/>
                        </wps:bodyPr>
                      </wps:wsp>
                      <wps:wsp>
                        <wps:cNvPr id="5" name="AutoShape 38"/>
                        <wps:cNvSpPr>
                          <a:spLocks noChangeArrowheads="1"/>
                        </wps:cNvSpPr>
                        <wps:spPr bwMode="auto">
                          <a:xfrm rot="10800000">
                            <a:off x="1056720" y="1161941"/>
                            <a:ext cx="284482" cy="213514"/>
                          </a:xfrm>
                          <a:prstGeom prst="rightArrow">
                            <a:avLst>
                              <a:gd name="adj1" fmla="val 50000"/>
                              <a:gd name="adj2" fmla="val 33519"/>
                            </a:avLst>
                          </a:prstGeom>
                          <a:solidFill>
                            <a:srgbClr val="3366FF"/>
                          </a:solidFill>
                          <a:ln w="9525">
                            <a:solidFill>
                              <a:srgbClr val="000000"/>
                            </a:solidFill>
                            <a:miter lim="800000"/>
                            <a:headEnd/>
                            <a:tailEnd/>
                          </a:ln>
                        </wps:spPr>
                        <wps:bodyPr rot="0" vert="horz" wrap="square" lIns="91440" tIns="45720" rIns="91440" bIns="45720" anchor="t" anchorCtr="0" upright="1">
                          <a:noAutofit/>
                        </wps:bodyPr>
                      </wps:wsp>
                      <wps:wsp>
                        <wps:cNvPr id="6" name="AutoShape 39"/>
                        <wps:cNvSpPr>
                          <a:spLocks noChangeArrowheads="1"/>
                        </wps:cNvSpPr>
                        <wps:spPr bwMode="auto">
                          <a:xfrm rot="16200000">
                            <a:off x="1305738" y="913246"/>
                            <a:ext cx="284159" cy="213230"/>
                          </a:xfrm>
                          <a:prstGeom prst="rightArrow">
                            <a:avLst>
                              <a:gd name="adj1" fmla="val 50000"/>
                              <a:gd name="adj2" fmla="val 33108"/>
                            </a:avLst>
                          </a:prstGeom>
                          <a:solidFill>
                            <a:srgbClr val="00FFFF"/>
                          </a:solidFill>
                          <a:ln w="9525">
                            <a:solidFill>
                              <a:srgbClr val="000000"/>
                            </a:solidFill>
                            <a:miter lim="800000"/>
                            <a:headEnd/>
                            <a:tailEnd/>
                          </a:ln>
                        </wps:spPr>
                        <wps:bodyPr rot="0" vert="horz" wrap="square" lIns="91440" tIns="45720" rIns="91440" bIns="45720" anchor="t" anchorCtr="0" upright="1">
                          <a:noAutofit/>
                        </wps:bodyPr>
                      </wps:wsp>
                      <wps:wsp>
                        <wps:cNvPr id="7" name="AutoShape 40"/>
                        <wps:cNvSpPr>
                          <a:spLocks noChangeArrowheads="1"/>
                        </wps:cNvSpPr>
                        <wps:spPr bwMode="auto">
                          <a:xfrm rot="5400000">
                            <a:off x="1305736" y="1410919"/>
                            <a:ext cx="284686" cy="213230"/>
                          </a:xfrm>
                          <a:prstGeom prst="rightArrow">
                            <a:avLst>
                              <a:gd name="adj1" fmla="val 50000"/>
                              <a:gd name="adj2" fmla="val 33170"/>
                            </a:avLst>
                          </a:prstGeom>
                          <a:solidFill>
                            <a:srgbClr val="3366FF"/>
                          </a:solidFill>
                          <a:ln w="9525">
                            <a:solidFill>
                              <a:srgbClr val="000000"/>
                            </a:solidFill>
                            <a:miter lim="800000"/>
                            <a:headEnd/>
                            <a:tailEnd/>
                          </a:ln>
                        </wps:spPr>
                        <wps:bodyPr rot="0" vert="horz" wrap="square" lIns="91440" tIns="45720" rIns="91440" bIns="45720" anchor="t" anchorCtr="0" upright="1">
                          <a:noAutofit/>
                        </wps:bodyPr>
                      </wps:wsp>
                      <wpg:wgp>
                        <wpg:cNvPr id="8" name="Group 51"/>
                        <wpg:cNvGrpSpPr>
                          <a:grpSpLocks/>
                        </wpg:cNvGrpSpPr>
                        <wpg:grpSpPr bwMode="auto">
                          <a:xfrm>
                            <a:off x="0" y="0"/>
                            <a:ext cx="2846911" cy="685882"/>
                            <a:chOff x="2697" y="1595"/>
                            <a:chExt cx="5434" cy="1301"/>
                          </a:xfrm>
                        </wpg:grpSpPr>
                        <wps:wsp>
                          <wps:cNvPr id="9" name="Rectangle 32"/>
                          <wps:cNvSpPr>
                            <a:spLocks noChangeArrowheads="1"/>
                          </wps:cNvSpPr>
                          <wps:spPr bwMode="auto">
                            <a:xfrm>
                              <a:off x="2697" y="2029"/>
                              <a:ext cx="950" cy="425"/>
                            </a:xfrm>
                            <a:prstGeom prst="rect">
                              <a:avLst/>
                            </a:prstGeom>
                            <a:solidFill>
                              <a:srgbClr val="FFFFFF"/>
                            </a:solidFill>
                            <a:ln w="9525">
                              <a:solidFill>
                                <a:srgbClr val="B2B2B2"/>
                              </a:solidFill>
                              <a:miter lim="800000"/>
                              <a:headEnd/>
                              <a:tailEnd/>
                            </a:ln>
                          </wps:spPr>
                          <wps:bodyPr rot="0" vert="horz" wrap="square" lIns="91440" tIns="45720" rIns="91440" bIns="45720" anchor="t" anchorCtr="0" upright="1">
                            <a:noAutofit/>
                          </wps:bodyPr>
                        </wps:wsp>
                        <wps:wsp>
                          <wps:cNvPr id="10" name="Rectangle 33"/>
                          <wps:cNvSpPr>
                            <a:spLocks noChangeArrowheads="1"/>
                          </wps:cNvSpPr>
                          <wps:spPr bwMode="auto">
                            <a:xfrm>
                              <a:off x="3788" y="2029"/>
                              <a:ext cx="951" cy="425"/>
                            </a:xfrm>
                            <a:prstGeom prst="rect">
                              <a:avLst/>
                            </a:prstGeom>
                            <a:solidFill>
                              <a:srgbClr val="FFFFFF"/>
                            </a:solidFill>
                            <a:ln w="9525">
                              <a:solidFill>
                                <a:srgbClr val="B2B2B2"/>
                              </a:solidFill>
                              <a:miter lim="800000"/>
                              <a:headEnd/>
                              <a:tailEnd/>
                            </a:ln>
                          </wps:spPr>
                          <wps:bodyPr rot="0" vert="horz" wrap="square" lIns="91440" tIns="45720" rIns="91440" bIns="45720" anchor="t" anchorCtr="0" upright="1">
                            <a:noAutofit/>
                          </wps:bodyPr>
                        </wps:wsp>
                        <wps:wsp>
                          <wps:cNvPr id="11" name="Rectangle 34"/>
                          <wps:cNvSpPr>
                            <a:spLocks noChangeArrowheads="1"/>
                          </wps:cNvSpPr>
                          <wps:spPr bwMode="auto">
                            <a:xfrm>
                              <a:off x="4879" y="2029"/>
                              <a:ext cx="950" cy="425"/>
                            </a:xfrm>
                            <a:prstGeom prst="rect">
                              <a:avLst/>
                            </a:prstGeom>
                            <a:solidFill>
                              <a:srgbClr val="808080"/>
                            </a:solidFill>
                            <a:ln w="9525">
                              <a:solidFill>
                                <a:srgbClr val="B2B2B2"/>
                              </a:solidFill>
                              <a:miter lim="800000"/>
                              <a:headEnd/>
                              <a:tailEnd/>
                            </a:ln>
                          </wps:spPr>
                          <wps:bodyPr rot="0" vert="horz" wrap="square" lIns="91440" tIns="45720" rIns="91440" bIns="45720" anchor="t" anchorCtr="0" upright="1">
                            <a:noAutofit/>
                          </wps:bodyPr>
                        </wps:wsp>
                        <wps:wsp>
                          <wps:cNvPr id="12" name="Rectangle 35"/>
                          <wps:cNvSpPr>
                            <a:spLocks noChangeArrowheads="1"/>
                          </wps:cNvSpPr>
                          <wps:spPr bwMode="auto">
                            <a:xfrm>
                              <a:off x="6093" y="2029"/>
                              <a:ext cx="950" cy="425"/>
                            </a:xfrm>
                            <a:prstGeom prst="rect">
                              <a:avLst/>
                            </a:prstGeom>
                            <a:solidFill>
                              <a:srgbClr val="FFFFFF"/>
                            </a:solidFill>
                            <a:ln w="9525">
                              <a:solidFill>
                                <a:srgbClr val="B2B2B2"/>
                              </a:solidFill>
                              <a:miter lim="800000"/>
                              <a:headEnd/>
                              <a:tailEnd/>
                            </a:ln>
                          </wps:spPr>
                          <wps:bodyPr rot="0" vert="horz" wrap="square" lIns="91440" tIns="45720" rIns="91440" bIns="45720" anchor="t" anchorCtr="0" upright="1">
                            <a:noAutofit/>
                          </wps:bodyPr>
                        </wps:wsp>
                        <wps:wsp>
                          <wps:cNvPr id="13" name="Rectangle 36"/>
                          <wps:cNvSpPr>
                            <a:spLocks noChangeArrowheads="1"/>
                          </wps:cNvSpPr>
                          <wps:spPr bwMode="auto">
                            <a:xfrm>
                              <a:off x="7180" y="2029"/>
                              <a:ext cx="951" cy="425"/>
                            </a:xfrm>
                            <a:prstGeom prst="rect">
                              <a:avLst/>
                            </a:prstGeom>
                            <a:solidFill>
                              <a:srgbClr val="C0C0C0">
                                <a:alpha val="63000"/>
                              </a:srgbClr>
                            </a:solidFill>
                            <a:ln w="9525">
                              <a:solidFill>
                                <a:srgbClr val="B2B2B2"/>
                              </a:solidFill>
                              <a:miter lim="800000"/>
                              <a:headEnd/>
                              <a:tailEnd/>
                            </a:ln>
                          </wps:spPr>
                          <wps:bodyPr rot="0" vert="horz" wrap="square" lIns="91440" tIns="45720" rIns="91440" bIns="45720" anchor="t" anchorCtr="0" upright="1">
                            <a:noAutofit/>
                          </wps:bodyPr>
                        </wps:wsp>
                        <wps:wsp>
                          <wps:cNvPr id="14" name="Rectangle 41"/>
                          <wps:cNvSpPr>
                            <a:spLocks noChangeArrowheads="1"/>
                          </wps:cNvSpPr>
                          <wps:spPr bwMode="auto">
                            <a:xfrm>
                              <a:off x="2697" y="2462"/>
                              <a:ext cx="950" cy="434"/>
                            </a:xfrm>
                            <a:prstGeom prst="rect">
                              <a:avLst/>
                            </a:prstGeom>
                            <a:solidFill>
                              <a:srgbClr val="FFFFFF"/>
                            </a:solidFill>
                            <a:ln w="9525">
                              <a:solidFill>
                                <a:srgbClr val="B2B2B2"/>
                              </a:solidFill>
                              <a:miter lim="800000"/>
                              <a:headEnd/>
                              <a:tailEnd/>
                            </a:ln>
                          </wps:spPr>
                          <wps:bodyPr rot="0" vert="horz" wrap="square" lIns="91440" tIns="45720" rIns="91440" bIns="45720" anchor="t" anchorCtr="0" upright="1">
                            <a:noAutofit/>
                          </wps:bodyPr>
                        </wps:wsp>
                        <wps:wsp>
                          <wps:cNvPr id="15" name="Rectangle 42"/>
                          <wps:cNvSpPr>
                            <a:spLocks noChangeArrowheads="1"/>
                          </wps:cNvSpPr>
                          <wps:spPr bwMode="auto">
                            <a:xfrm>
                              <a:off x="3788" y="2462"/>
                              <a:ext cx="951" cy="434"/>
                            </a:xfrm>
                            <a:prstGeom prst="rect">
                              <a:avLst/>
                            </a:prstGeom>
                            <a:solidFill>
                              <a:srgbClr val="969696"/>
                            </a:solidFill>
                            <a:ln w="9525">
                              <a:solidFill>
                                <a:srgbClr val="B2B2B2"/>
                              </a:solidFill>
                              <a:miter lim="800000"/>
                              <a:headEnd/>
                              <a:tailEnd/>
                            </a:ln>
                          </wps:spPr>
                          <wps:bodyPr rot="0" vert="horz" wrap="square" lIns="91440" tIns="45720" rIns="91440" bIns="45720" anchor="t" anchorCtr="0" upright="1">
                            <a:noAutofit/>
                          </wps:bodyPr>
                        </wps:wsp>
                        <wps:wsp>
                          <wps:cNvPr id="16" name="Rectangle 43"/>
                          <wps:cNvSpPr>
                            <a:spLocks noChangeArrowheads="1"/>
                          </wps:cNvSpPr>
                          <wps:spPr bwMode="auto">
                            <a:xfrm>
                              <a:off x="4879" y="2462"/>
                              <a:ext cx="950" cy="434"/>
                            </a:xfrm>
                            <a:prstGeom prst="rect">
                              <a:avLst/>
                            </a:prstGeom>
                            <a:solidFill>
                              <a:srgbClr val="808080"/>
                            </a:solidFill>
                            <a:ln w="9525">
                              <a:solidFill>
                                <a:srgbClr val="B2B2B2"/>
                              </a:solidFill>
                              <a:miter lim="800000"/>
                              <a:headEnd/>
                              <a:tailEnd/>
                            </a:ln>
                          </wps:spPr>
                          <wps:bodyPr rot="0" vert="horz" wrap="square" lIns="91440" tIns="45720" rIns="91440" bIns="45720" anchor="t" anchorCtr="0" upright="1">
                            <a:noAutofit/>
                          </wps:bodyPr>
                        </wps:wsp>
                        <wps:wsp>
                          <wps:cNvPr id="17" name="Rectangle 44"/>
                          <wps:cNvSpPr>
                            <a:spLocks noChangeArrowheads="1"/>
                          </wps:cNvSpPr>
                          <wps:spPr bwMode="auto">
                            <a:xfrm>
                              <a:off x="6093" y="2462"/>
                              <a:ext cx="950" cy="434"/>
                            </a:xfrm>
                            <a:prstGeom prst="rect">
                              <a:avLst/>
                            </a:prstGeom>
                            <a:solidFill>
                              <a:srgbClr val="FFFFFF"/>
                            </a:solidFill>
                            <a:ln w="9525">
                              <a:solidFill>
                                <a:srgbClr val="B2B2B2"/>
                              </a:solidFill>
                              <a:miter lim="800000"/>
                              <a:headEnd/>
                              <a:tailEnd/>
                            </a:ln>
                          </wps:spPr>
                          <wps:bodyPr rot="0" vert="horz" wrap="square" lIns="91440" tIns="45720" rIns="91440" bIns="45720" anchor="t" anchorCtr="0" upright="1">
                            <a:noAutofit/>
                          </wps:bodyPr>
                        </wps:wsp>
                        <wps:wsp>
                          <wps:cNvPr id="18" name="Rectangle 45"/>
                          <wps:cNvSpPr>
                            <a:spLocks noChangeArrowheads="1"/>
                          </wps:cNvSpPr>
                          <wps:spPr bwMode="auto">
                            <a:xfrm>
                              <a:off x="7180" y="2462"/>
                              <a:ext cx="951" cy="434"/>
                            </a:xfrm>
                            <a:prstGeom prst="rect">
                              <a:avLst/>
                            </a:prstGeom>
                            <a:solidFill>
                              <a:srgbClr val="C0C0C0">
                                <a:alpha val="63000"/>
                              </a:srgbClr>
                            </a:solidFill>
                            <a:ln w="9525">
                              <a:solidFill>
                                <a:srgbClr val="B2B2B2"/>
                              </a:solidFill>
                              <a:miter lim="800000"/>
                              <a:headEnd/>
                              <a:tailEnd/>
                            </a:ln>
                          </wps:spPr>
                          <wps:bodyPr rot="0" vert="horz" wrap="square" lIns="91440" tIns="45720" rIns="91440" bIns="45720" anchor="t" anchorCtr="0" upright="1">
                            <a:noAutofit/>
                          </wps:bodyPr>
                        </wps:wsp>
                        <wps:wsp>
                          <wps:cNvPr id="19" name="Rectangle 46"/>
                          <wps:cNvSpPr>
                            <a:spLocks noChangeArrowheads="1"/>
                          </wps:cNvSpPr>
                          <wps:spPr bwMode="auto">
                            <a:xfrm>
                              <a:off x="2697" y="1595"/>
                              <a:ext cx="950" cy="425"/>
                            </a:xfrm>
                            <a:prstGeom prst="rect">
                              <a:avLst/>
                            </a:prstGeom>
                            <a:solidFill>
                              <a:srgbClr val="FFFFFF"/>
                            </a:solidFill>
                            <a:ln w="9525">
                              <a:solidFill>
                                <a:srgbClr val="B2B2B2"/>
                              </a:solidFill>
                              <a:miter lim="800000"/>
                              <a:headEnd/>
                              <a:tailEnd/>
                            </a:ln>
                          </wps:spPr>
                          <wps:bodyPr rot="0" vert="horz" wrap="square" lIns="91440" tIns="45720" rIns="91440" bIns="45720" anchor="t" anchorCtr="0" upright="1">
                            <a:noAutofit/>
                          </wps:bodyPr>
                        </wps:wsp>
                        <wps:wsp>
                          <wps:cNvPr id="20" name="Rectangle 47"/>
                          <wps:cNvSpPr>
                            <a:spLocks noChangeArrowheads="1"/>
                          </wps:cNvSpPr>
                          <wps:spPr bwMode="auto">
                            <a:xfrm>
                              <a:off x="3788" y="1595"/>
                              <a:ext cx="951" cy="425"/>
                            </a:xfrm>
                            <a:prstGeom prst="rect">
                              <a:avLst/>
                            </a:prstGeom>
                            <a:solidFill>
                              <a:srgbClr val="FFFFFF"/>
                            </a:solidFill>
                            <a:ln w="9525">
                              <a:solidFill>
                                <a:srgbClr val="B2B2B2"/>
                              </a:solidFill>
                              <a:miter lim="800000"/>
                              <a:headEnd/>
                              <a:tailEnd/>
                            </a:ln>
                          </wps:spPr>
                          <wps:bodyPr rot="0" vert="horz" wrap="square" lIns="91440" tIns="45720" rIns="91440" bIns="45720" anchor="t" anchorCtr="0" upright="1">
                            <a:noAutofit/>
                          </wps:bodyPr>
                        </wps:wsp>
                        <wps:wsp>
                          <wps:cNvPr id="21" name="Rectangle 48"/>
                          <wps:cNvSpPr>
                            <a:spLocks noChangeArrowheads="1"/>
                          </wps:cNvSpPr>
                          <wps:spPr bwMode="auto">
                            <a:xfrm>
                              <a:off x="4879" y="1595"/>
                              <a:ext cx="950" cy="425"/>
                            </a:xfrm>
                            <a:prstGeom prst="rect">
                              <a:avLst/>
                            </a:prstGeom>
                            <a:solidFill>
                              <a:srgbClr val="FFFFFF"/>
                            </a:solidFill>
                            <a:ln w="9525">
                              <a:solidFill>
                                <a:srgbClr val="B2B2B2"/>
                              </a:solidFill>
                              <a:miter lim="800000"/>
                              <a:headEnd/>
                              <a:tailEnd/>
                            </a:ln>
                          </wps:spPr>
                          <wps:bodyPr rot="0" vert="horz" wrap="square" lIns="91440" tIns="45720" rIns="91440" bIns="45720" anchor="t" anchorCtr="0" upright="1">
                            <a:noAutofit/>
                          </wps:bodyPr>
                        </wps:wsp>
                        <wps:wsp>
                          <wps:cNvPr id="22" name="Rectangle 49"/>
                          <wps:cNvSpPr>
                            <a:spLocks noChangeArrowheads="1"/>
                          </wps:cNvSpPr>
                          <wps:spPr bwMode="auto">
                            <a:xfrm>
                              <a:off x="6093" y="1595"/>
                              <a:ext cx="950" cy="425"/>
                            </a:xfrm>
                            <a:prstGeom prst="rect">
                              <a:avLst/>
                            </a:prstGeom>
                            <a:solidFill>
                              <a:srgbClr val="FFFFFF"/>
                            </a:solidFill>
                            <a:ln w="9525">
                              <a:solidFill>
                                <a:srgbClr val="B2B2B2"/>
                              </a:solidFill>
                              <a:miter lim="800000"/>
                              <a:headEnd/>
                              <a:tailEnd/>
                            </a:ln>
                          </wps:spPr>
                          <wps:bodyPr rot="0" vert="horz" wrap="square" lIns="91440" tIns="45720" rIns="91440" bIns="45720" anchor="t" anchorCtr="0" upright="1">
                            <a:noAutofit/>
                          </wps:bodyPr>
                        </wps:wsp>
                        <wps:wsp>
                          <wps:cNvPr id="23" name="Rectangle 50"/>
                          <wps:cNvSpPr>
                            <a:spLocks noChangeArrowheads="1"/>
                          </wps:cNvSpPr>
                          <wps:spPr bwMode="auto">
                            <a:xfrm>
                              <a:off x="7180" y="1595"/>
                              <a:ext cx="951" cy="425"/>
                            </a:xfrm>
                            <a:prstGeom prst="rect">
                              <a:avLst/>
                            </a:prstGeom>
                            <a:solidFill>
                              <a:srgbClr val="C0C0C0">
                                <a:alpha val="63000"/>
                              </a:srgbClr>
                            </a:solidFill>
                            <a:ln w="9525">
                              <a:solidFill>
                                <a:srgbClr val="B2B2B2"/>
                              </a:solidFill>
                              <a:miter lim="800000"/>
                              <a:headEnd/>
                              <a:tailEnd/>
                            </a:ln>
                          </wps:spPr>
                          <wps:bodyPr rot="0" vert="horz" wrap="square" lIns="91440" tIns="45720" rIns="91440" bIns="45720" anchor="t" anchorCtr="0" upright="1">
                            <a:noAutofit/>
                          </wps:bodyPr>
                        </wps:wsp>
                      </wpg:wgp>
                    </wpc:wpc>
                  </a:graphicData>
                </a:graphic>
              </wp:inline>
            </w:drawing>
          </mc:Choice>
          <mc:Fallback>
            <w:pict>
              <v:group w14:anchorId="60B5DAA3" id="Canvas 30" o:spid="_x0000_s1026" editas="canvas" style="width:224.95pt;height:131.55pt;mso-position-horizontal-relative:char;mso-position-vertical-relative:line" coordsize="28568,16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">
                <v:shape id="_x0000_s1027" type="#_x0000_t75" style="position:absolute;width:28568;height:16706;visibility:visible;mso-wrap-style:square">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7" o:spid="_x0000_s1028" type="#_x0000_t13" style="position:absolute;left:15544;top:11619;width:2845;height:2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" adj="16166" fillcolor="#36f"/>
                <v:shape id="AutoShape 38" o:spid="_x0000_s1029" type="#_x0000_t13" style="position:absolute;left:10567;top:11619;width:2845;height:2135;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" adj="16166" fillcolor="#36f"/>
                <v:shape id="AutoShape 39" o:spid="_x0000_s1030" type="#_x0000_t13" style="position:absolute;left:13057;top:9132;width:2842;height:213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" adj="16234" fillcolor="aqua"/>
                <v:shape id="AutoShape 40" o:spid="_x0000_s1031" type="#_x0000_t13" style="position:absolute;left:13056;top:14109;width:2847;height:213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" adj="16234" fillcolor="#36f"/>
                <v:group id="Group 51" o:spid="_x0000_s1032" style="position:absolute;width:28469;height:6858" coordorigin="2697,1595" coordsize="5434,1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32" o:spid="_x0000_s1033" style="position:absolute;left:2697;top:2029;width:95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" strokecolor="#b2b2b2"/>
                  <v:rect id="Rectangle 33" o:spid="_x0000_s1034" style="position:absolute;left:3788;top:2029;width:951;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" strokecolor="#b2b2b2"/>
                  <v:rect id="Rectangle 34" o:spid="_x0000_s1035" style="position:absolute;left:4879;top:2029;width:95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" fillcolor="gray" strokecolor="#b2b2b2"/>
                  <v:rect id="Rectangle 35" o:spid="_x0000_s1036" style="position:absolute;left:6093;top:2029;width:95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" strokecolor="#b2b2b2"/>
                  <v:rect id="Rectangle 36" o:spid="_x0000_s1037" style="position:absolute;left:7180;top:2029;width:951;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" fillcolor="silver" strokecolor="#b2b2b2">
                    <v:fill opacity="41377f"/>
                  </v:rect>
                  <v:rect id="Rectangle 41" o:spid="_x0000_s1038" style="position:absolute;left:2697;top:2462;width:950;height: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" strokecolor="#b2b2b2"/>
                  <v:rect id="Rectangle 42" o:spid="_x0000_s1039" style="position:absolute;left:3788;top:2462;width:951;height: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" fillcolor="#969696" strokecolor="#b2b2b2"/>
                  <v:rect id="Rectangle 43" o:spid="_x0000_s1040" style="position:absolute;left:4879;top:2462;width:950;height: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" fillcolor="gray" strokecolor="#b2b2b2"/>
                  <v:rect id="Rectangle 44" o:spid="_x0000_s1041" style="position:absolute;left:6093;top:2462;width:950;height: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" strokecolor="#b2b2b2"/>
                  <v:rect id="Rectangle 45" o:spid="_x0000_s1042" style="position:absolute;left:7180;top:2462;width:951;height: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" fillcolor="silver" strokecolor="#b2b2b2">
                    <v:fill opacity="41377f"/>
                  </v:rect>
                  <v:rect id="Rectangle 46" o:spid="_x0000_s1043" style="position:absolute;left:2697;top:1595;width:95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" strokecolor="#b2b2b2"/>
                  <v:rect id="Rectangle 47" o:spid="_x0000_s1044" style="position:absolute;left:3788;top:1595;width:951;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" strokecolor="#b2b2b2"/>
                  <v:rect id="Rectangle 48" o:spid="_x0000_s1045" style="position:absolute;left:4879;top:1595;width:95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" strokecolor="#b2b2b2"/>
                  <v:rect id="Rectangle 49" o:spid="_x0000_s1046" style="position:absolute;left:6093;top:1595;width:95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" strokecolor="#b2b2b2"/>
                  <v:rect id="Rectangle 50" o:spid="_x0000_s1047" style="position:absolute;left:7180;top:1595;width:951;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" fillcolor="silver" strokecolor="#b2b2b2">
                    <v:fill opacity="41377f"/>
                  </v:rect>
                </v:group>
                <w10:anchorlock/>
              </v:group>
            </w:pict>
          </mc:Fallback>
        </mc:AlternateContent>
      </w:r>
    </w:p>
    <w:p w14:paraId="5A4046C3" w14:textId="77777777" w:rsidR="00B14C18" w:rsidRDefault="00B14C18" w:rsidP="00B14C18"/>
    <w:p w14:paraId="6EE78326" w14:textId="06D7B43D" w:rsidR="00B14C18" w:rsidRDefault="00B14C18" w:rsidP="007439CF">
      <w:r>
        <w:br w:type="page"/>
      </w:r>
      <w:r>
        <w:lastRenderedPageBreak/>
        <w:t>The user interface is a website environment based on HTML and AJAX. The server-side scripting is perfo</w:t>
      </w:r>
      <w:r w:rsidR="007439CF">
        <w:t>rmed according to the methods in</w:t>
      </w:r>
      <w:r>
        <w:t xml:space="preserve"> </w:t>
      </w:r>
      <w:r w:rsidR="007439CF">
        <w:t xml:space="preserve">Harmony V1.11 </w:t>
      </w:r>
      <w:r>
        <w:t>Microchip’s TCP/IP stack. Some bits of JavaScript may be necessary to complete the website. The website consists of a page with:</w:t>
      </w:r>
    </w:p>
    <w:p w14:paraId="429F409D" w14:textId="77777777" w:rsidR="00B14C18" w:rsidRDefault="00B14C18" w:rsidP="00B14C18">
      <w:pPr>
        <w:numPr>
          <w:ilvl w:val="0"/>
          <w:numId w:val="4"/>
        </w:numPr>
      </w:pPr>
      <w:r>
        <w:t>four buttons that control the Hexapod</w:t>
      </w:r>
    </w:p>
    <w:p w14:paraId="727EB1F4" w14:textId="77777777" w:rsidR="00B14C18" w:rsidRDefault="00B14C18" w:rsidP="00B14C18">
      <w:pPr>
        <w:numPr>
          <w:ilvl w:val="0"/>
          <w:numId w:val="4"/>
        </w:numPr>
      </w:pPr>
      <w:r>
        <w:t>three rows of five blocks that give the condition and position of the ultrasonic sensor</w:t>
      </w:r>
    </w:p>
    <w:p w14:paraId="017DE591" w14:textId="77777777" w:rsidR="00760FCB" w:rsidRDefault="00760FCB" w:rsidP="000B0DED">
      <w:pPr>
        <w:pStyle w:val="Heading5"/>
      </w:pPr>
      <w:r>
        <w:t>On Screen Buttons</w:t>
      </w:r>
    </w:p>
    <w:p w14:paraId="55DC8BF8" w14:textId="77777777" w:rsidR="00760FCB" w:rsidRDefault="00760FCB" w:rsidP="00760FCB">
      <w:r>
        <w:t xml:space="preserve">The four buttons are needed for controlling the </w:t>
      </w:r>
      <w:r w:rsidR="00804E12">
        <w:t>Hexapod</w:t>
      </w:r>
      <w:r>
        <w:t xml:space="preserve"> from the starting line to the finish line. The buttons have the following conditions:</w:t>
      </w:r>
    </w:p>
    <w:p w14:paraId="08F28DF4" w14:textId="77777777" w:rsidR="00760FCB" w:rsidRDefault="00760FCB" w:rsidP="00760FCB">
      <w:pPr>
        <w:numPr>
          <w:ilvl w:val="0"/>
          <w:numId w:val="5"/>
        </w:numPr>
      </w:pPr>
      <w:r>
        <w:t xml:space="preserve">Up: </w:t>
      </w:r>
      <w:r>
        <w:tab/>
        <w:t xml:space="preserve">The </w:t>
      </w:r>
      <w:r w:rsidR="00804E12">
        <w:t>Hexapod</w:t>
      </w:r>
      <w:r>
        <w:t xml:space="preserve"> goes forward.</w:t>
      </w:r>
    </w:p>
    <w:p w14:paraId="5C3C74F3" w14:textId="77777777" w:rsidR="00760FCB" w:rsidRDefault="00760FCB" w:rsidP="00760FCB">
      <w:pPr>
        <w:numPr>
          <w:ilvl w:val="0"/>
          <w:numId w:val="6"/>
        </w:numPr>
      </w:pPr>
      <w:r>
        <w:t xml:space="preserve">Left: </w:t>
      </w:r>
      <w:r>
        <w:tab/>
        <w:t xml:space="preserve">The </w:t>
      </w:r>
      <w:r w:rsidR="00804E12">
        <w:t>Hexapod</w:t>
      </w:r>
      <w:r>
        <w:t xml:space="preserve"> goes left.</w:t>
      </w:r>
    </w:p>
    <w:p w14:paraId="165F67AB" w14:textId="77777777" w:rsidR="00760FCB" w:rsidRDefault="00760FCB" w:rsidP="00760FCB">
      <w:pPr>
        <w:numPr>
          <w:ilvl w:val="0"/>
          <w:numId w:val="7"/>
        </w:numPr>
      </w:pPr>
      <w:r>
        <w:t>Right:</w:t>
      </w:r>
      <w:r>
        <w:tab/>
        <w:t xml:space="preserve">The </w:t>
      </w:r>
      <w:r w:rsidR="00804E12">
        <w:t>Hexapod</w:t>
      </w:r>
      <w:r>
        <w:t xml:space="preserve"> goes right.</w:t>
      </w:r>
    </w:p>
    <w:p w14:paraId="6518D958" w14:textId="77777777" w:rsidR="00760FCB" w:rsidRDefault="00760FCB" w:rsidP="00760FCB">
      <w:pPr>
        <w:numPr>
          <w:ilvl w:val="0"/>
          <w:numId w:val="8"/>
        </w:numPr>
      </w:pPr>
      <w:r>
        <w:t>Down:</w:t>
      </w:r>
      <w:r>
        <w:tab/>
        <w:t xml:space="preserve">The </w:t>
      </w:r>
      <w:r w:rsidR="00804E12">
        <w:t>Hexapod</w:t>
      </w:r>
      <w:r>
        <w:t xml:space="preserve"> goes backward.</w:t>
      </w:r>
    </w:p>
    <w:p w14:paraId="0556F717" w14:textId="77777777" w:rsidR="00760FCB" w:rsidRDefault="00760FCB" w:rsidP="00760FCB">
      <w:r>
        <w:t>When one of the buttons is clicked, the colour of the button changes until the button is released.</w:t>
      </w:r>
    </w:p>
    <w:p w14:paraId="7451D2F7" w14:textId="77777777" w:rsidR="00760FCB" w:rsidRPr="00EA7E90" w:rsidRDefault="00760FCB" w:rsidP="00760FCB">
      <w:r>
        <w:t xml:space="preserve">When none of the buttons is clicked, the </w:t>
      </w:r>
      <w:r w:rsidR="00804E12">
        <w:t>Hexapod</w:t>
      </w:r>
      <w:r>
        <w:t xml:space="preserve"> stands still.</w:t>
      </w:r>
    </w:p>
    <w:p w14:paraId="021754FB" w14:textId="77777777" w:rsidR="00760FCB" w:rsidRDefault="00760FCB" w:rsidP="000B0DED">
      <w:pPr>
        <w:pStyle w:val="Heading5"/>
      </w:pPr>
      <w:r>
        <w:t>On Screen Blocks</w:t>
      </w:r>
    </w:p>
    <w:p w14:paraId="5423CF6A" w14:textId="77777777" w:rsidR="00760FCB" w:rsidRDefault="00760FCB" w:rsidP="00760FCB">
      <w:r>
        <w:t>The blocks represent the “view” of the ultrasonic sensor. By automatically panning and tilting the head it is possible to make a kind of radar with ultrasound.</w:t>
      </w:r>
    </w:p>
    <w:p w14:paraId="7CD8F21E" w14:textId="77777777" w:rsidR="00760FCB" w:rsidRPr="001E3C5B" w:rsidRDefault="00760FCB" w:rsidP="00760FCB">
      <w:r>
        <w:t>It must see the difference between three heights, five widths and multiple depths.</w:t>
      </w:r>
    </w:p>
    <w:p w14:paraId="29CD6D39" w14:textId="77777777" w:rsidR="00440D0E" w:rsidRDefault="00440D0E" w:rsidP="004D7A0A">
      <w:pPr>
        <w:pStyle w:val="Heading4"/>
      </w:pPr>
      <w:bookmarkStart w:id="85" w:name="_Toc309639861"/>
      <w:r>
        <w:t>Config Tool</w:t>
      </w:r>
      <w:bookmarkEnd w:id="85"/>
    </w:p>
    <w:p w14:paraId="48E3F527" w14:textId="77777777" w:rsidR="00440D0E" w:rsidRPr="00440D0E" w:rsidRDefault="00440D0E" w:rsidP="00440D0E">
      <w:pPr>
        <w:rPr>
          <w:color w:val="FF0000"/>
        </w:rPr>
      </w:pPr>
      <w:r w:rsidRPr="00440D0E">
        <w:rPr>
          <w:color w:val="FF0000"/>
        </w:rPr>
        <w:t>TBD</w:t>
      </w:r>
      <w:r w:rsidR="00CD39E9">
        <w:rPr>
          <w:color w:val="FF0000"/>
        </w:rPr>
        <w:t>. Note: The Config Tool should be able to run on any system having the required USB drivers and tools. It should not be necessary to have the full compiler installed</w:t>
      </w:r>
      <w:r w:rsidR="00B23E48">
        <w:rPr>
          <w:color w:val="FF0000"/>
        </w:rPr>
        <w:t>.</w:t>
      </w:r>
    </w:p>
    <w:p w14:paraId="6C40C403" w14:textId="77777777" w:rsidR="00F9090E" w:rsidRDefault="00F9090E" w:rsidP="00F9090E">
      <w:pPr>
        <w:pStyle w:val="Heading3"/>
      </w:pPr>
      <w:bookmarkStart w:id="86" w:name="_Toc309287731"/>
      <w:bookmarkStart w:id="87" w:name="_Toc309639862"/>
      <w:r>
        <w:t>Hardware interface</w:t>
      </w:r>
      <w:r w:rsidR="00760FCB">
        <w:t>s</w:t>
      </w:r>
      <w:bookmarkEnd w:id="86"/>
      <w:bookmarkEnd w:id="87"/>
    </w:p>
    <w:p w14:paraId="0BACA80C" w14:textId="77777777" w:rsidR="00760FCB" w:rsidRDefault="00760FCB" w:rsidP="00760FCB">
      <w:pPr>
        <w:pStyle w:val="Heading4"/>
      </w:pPr>
      <w:bookmarkStart w:id="88" w:name="_Toc309639863"/>
      <w:r>
        <w:t>Ethernet Interface (RJ45)</w:t>
      </w:r>
      <w:bookmarkEnd w:id="88"/>
    </w:p>
    <w:p w14:paraId="79B778B2" w14:textId="77777777" w:rsidR="00760FCB" w:rsidRDefault="00760FCB" w:rsidP="00760FCB">
      <w:r>
        <w:t>The Ethernet Interface is connected to the Network Connectivity system</w:t>
      </w:r>
      <w:r w:rsidR="001F2198">
        <w:t>.</w:t>
      </w:r>
    </w:p>
    <w:p w14:paraId="0E9E488B" w14:textId="77777777" w:rsidR="00760FCB" w:rsidRDefault="00760FCB" w:rsidP="00760FCB">
      <w:pPr>
        <w:pStyle w:val="Heading4"/>
      </w:pPr>
      <w:bookmarkStart w:id="89" w:name="_Toc309639864"/>
      <w:r>
        <w:t>USB Interface (x2)</w:t>
      </w:r>
      <w:bookmarkEnd w:id="89"/>
    </w:p>
    <w:p w14:paraId="6951A3FB" w14:textId="77777777" w:rsidR="00760FCB" w:rsidRDefault="00760FCB" w:rsidP="00760FCB">
      <w:r>
        <w:t>The USB Interface is connected to the Config Tool PC, for configuration</w:t>
      </w:r>
      <w:r w:rsidR="001F2198">
        <w:t>.</w:t>
      </w:r>
    </w:p>
    <w:p w14:paraId="7C0CC9D1" w14:textId="77777777" w:rsidR="00760FCB" w:rsidRDefault="00760FCB" w:rsidP="00760FCB">
      <w:pPr>
        <w:pStyle w:val="Heading4"/>
      </w:pPr>
      <w:bookmarkStart w:id="90" w:name="_Toc309639865"/>
      <w:r>
        <w:t>Serial Interface</w:t>
      </w:r>
      <w:bookmarkEnd w:id="90"/>
    </w:p>
    <w:p w14:paraId="11A75DE0" w14:textId="6954258E" w:rsidR="00BB1DBA" w:rsidRPr="00BB1DBA" w:rsidRDefault="00BB1DBA" w:rsidP="002F3A13">
      <w:r>
        <w:t xml:space="preserve">The Serial Interface is connected to the Hexapod. It uses </w:t>
      </w:r>
      <w:r w:rsidRPr="00BB1DBA">
        <w:t xml:space="preserve">a </w:t>
      </w:r>
      <w:r w:rsidR="002F3A13">
        <w:t>micro USB/UART4</w:t>
      </w:r>
      <w:r w:rsidR="004D7A0A">
        <w:t>.</w:t>
      </w:r>
    </w:p>
    <w:p w14:paraId="5CC91318" w14:textId="77777777" w:rsidR="00760FCB" w:rsidRDefault="00CD39E9" w:rsidP="00760FCB">
      <w:r w:rsidRPr="00CD39E9">
        <w:rPr>
          <w:color w:val="FF0000"/>
        </w:rPr>
        <w:t>TBD: Specify Baud</w:t>
      </w:r>
      <w:r w:rsidR="004D7A0A">
        <w:rPr>
          <w:color w:val="FF0000"/>
        </w:rPr>
        <w:t xml:space="preserve"> </w:t>
      </w:r>
      <w:r w:rsidRPr="00CD39E9">
        <w:rPr>
          <w:color w:val="FF0000"/>
        </w:rPr>
        <w:t>rate etc.</w:t>
      </w:r>
    </w:p>
    <w:p w14:paraId="28EE6CD1" w14:textId="77777777" w:rsidR="00760FCB" w:rsidRDefault="00760FCB" w:rsidP="00760FCB">
      <w:pPr>
        <w:pStyle w:val="Heading4"/>
      </w:pPr>
      <w:bookmarkStart w:id="91" w:name="_Toc309639866"/>
      <w:r>
        <w:t>I</w:t>
      </w:r>
      <w:r w:rsidRPr="0010427C">
        <w:rPr>
          <w:kern w:val="24"/>
          <w:vertAlign w:val="superscript"/>
        </w:rPr>
        <w:t>2</w:t>
      </w:r>
      <w:r>
        <w:t>C Interface</w:t>
      </w:r>
      <w:bookmarkEnd w:id="91"/>
    </w:p>
    <w:p w14:paraId="5DD15362" w14:textId="61B2E81C" w:rsidR="00760FCB" w:rsidRDefault="00760FCB" w:rsidP="002F3A13">
      <w:r>
        <w:t>The I</w:t>
      </w:r>
      <w:r w:rsidRPr="0010427C">
        <w:rPr>
          <w:kern w:val="24"/>
          <w:vertAlign w:val="superscript"/>
        </w:rPr>
        <w:t>2</w:t>
      </w:r>
      <w:r>
        <w:t xml:space="preserve">C Interface is connected to the </w:t>
      </w:r>
      <w:r w:rsidR="00804E12">
        <w:t>Hexapod</w:t>
      </w:r>
      <w:r>
        <w:t xml:space="preserve">. It uses a </w:t>
      </w:r>
      <w:r w:rsidR="002F3A13">
        <w:t>Basys MX3</w:t>
      </w:r>
      <w:r w:rsidR="0078247C">
        <w:t xml:space="preserve"> board-specific pin-out and connector. </w:t>
      </w:r>
    </w:p>
    <w:p w14:paraId="4278BF0D" w14:textId="77777777" w:rsidR="00CD39E9" w:rsidRPr="00CD39E9" w:rsidRDefault="00CD39E9" w:rsidP="00CD39E9">
      <w:pPr>
        <w:rPr>
          <w:color w:val="FF0000"/>
        </w:rPr>
      </w:pPr>
      <w:r w:rsidRPr="00CD39E9">
        <w:rPr>
          <w:color w:val="FF0000"/>
        </w:rPr>
        <w:t xml:space="preserve">TBD: Specify </w:t>
      </w:r>
      <w:r>
        <w:rPr>
          <w:color w:val="FF0000"/>
        </w:rPr>
        <w:t>I</w:t>
      </w:r>
      <w:r w:rsidRPr="0010427C">
        <w:rPr>
          <w:color w:val="FF0000"/>
          <w:kern w:val="24"/>
          <w:vertAlign w:val="superscript"/>
        </w:rPr>
        <w:t>2</w:t>
      </w:r>
      <w:r>
        <w:rPr>
          <w:color w:val="FF0000"/>
        </w:rPr>
        <w:t xml:space="preserve">C </w:t>
      </w:r>
      <w:r w:rsidR="00106676">
        <w:rPr>
          <w:color w:val="FF0000"/>
        </w:rPr>
        <w:t xml:space="preserve">hardware </w:t>
      </w:r>
      <w:r>
        <w:rPr>
          <w:color w:val="FF0000"/>
        </w:rPr>
        <w:t>settings</w:t>
      </w:r>
      <w:r w:rsidR="0078247C">
        <w:rPr>
          <w:color w:val="FF0000"/>
        </w:rPr>
        <w:t xml:space="preserve"> and pin-outs</w:t>
      </w:r>
      <w:r w:rsidRPr="00CD39E9">
        <w:rPr>
          <w:color w:val="FF0000"/>
        </w:rPr>
        <w:t>.</w:t>
      </w:r>
    </w:p>
    <w:p w14:paraId="2D463781" w14:textId="77777777" w:rsidR="00760FCB" w:rsidRDefault="00760FCB" w:rsidP="00760FCB"/>
    <w:p w14:paraId="79CC2B46" w14:textId="77777777" w:rsidR="00760FCB" w:rsidRDefault="00760FCB" w:rsidP="00760FCB">
      <w:pPr>
        <w:pStyle w:val="Heading4"/>
      </w:pPr>
      <w:bookmarkStart w:id="92" w:name="_Toc309639867"/>
      <w:r>
        <w:lastRenderedPageBreak/>
        <w:t>PWM Interface</w:t>
      </w:r>
      <w:bookmarkEnd w:id="92"/>
    </w:p>
    <w:p w14:paraId="28A50D59" w14:textId="25493F47" w:rsidR="00760FCB" w:rsidRDefault="00760FCB" w:rsidP="004618CD">
      <w:r>
        <w:t>The PWM Interface is connect</w:t>
      </w:r>
      <w:r w:rsidR="004618CD">
        <w:t xml:space="preserve">ing the Servos to the SSC32U controller to control the movement of the </w:t>
      </w:r>
      <w:r w:rsidR="00804E12">
        <w:t>Hexapod</w:t>
      </w:r>
      <w:r w:rsidR="004618CD">
        <w:t xml:space="preserve"> robot</w:t>
      </w:r>
      <w:r>
        <w:t xml:space="preserve">. </w:t>
      </w:r>
    </w:p>
    <w:p w14:paraId="5EFDDEFB" w14:textId="06E0B958" w:rsidR="0078247C" w:rsidRDefault="0078247C" w:rsidP="004D7A0A">
      <w:pPr>
        <w:pStyle w:val="Heading4"/>
      </w:pPr>
      <w:bookmarkStart w:id="93" w:name="_Toc309639868"/>
      <w:r>
        <w:t>Power Interface</w:t>
      </w:r>
      <w:bookmarkEnd w:id="93"/>
    </w:p>
    <w:p w14:paraId="4C60203E" w14:textId="77777777" w:rsidR="0078247C" w:rsidRPr="0078247C" w:rsidRDefault="0078247C" w:rsidP="00760FCB">
      <w:pPr>
        <w:rPr>
          <w:color w:val="FF0000"/>
        </w:rPr>
      </w:pPr>
      <w:r w:rsidRPr="0078247C">
        <w:rPr>
          <w:color w:val="FF0000"/>
        </w:rPr>
        <w:t>TBD</w:t>
      </w:r>
      <w:r w:rsidR="00BB1DBA">
        <w:rPr>
          <w:color w:val="FF0000"/>
        </w:rPr>
        <w:t xml:space="preserve"> </w:t>
      </w:r>
      <w:r w:rsidR="00BB1DBA">
        <w:rPr>
          <w:rStyle w:val="FootnoteReference"/>
          <w:color w:val="FF0000"/>
        </w:rPr>
        <w:footnoteReference w:id="1"/>
      </w:r>
    </w:p>
    <w:p w14:paraId="1EC1DB4B" w14:textId="77777777" w:rsidR="00F9090E" w:rsidRDefault="00F9090E" w:rsidP="00F9090E">
      <w:pPr>
        <w:pStyle w:val="Heading3"/>
      </w:pPr>
      <w:bookmarkStart w:id="94" w:name="_Toc309287732"/>
      <w:bookmarkStart w:id="95" w:name="_Toc309639869"/>
      <w:r>
        <w:t>Software interface</w:t>
      </w:r>
      <w:r w:rsidR="00760FCB">
        <w:t>s</w:t>
      </w:r>
      <w:bookmarkEnd w:id="94"/>
      <w:bookmarkEnd w:id="95"/>
    </w:p>
    <w:p w14:paraId="0E068DE3" w14:textId="77777777" w:rsidR="00760FCB" w:rsidRDefault="00760FCB" w:rsidP="00760FCB">
      <w:pPr>
        <w:pStyle w:val="Heading4"/>
      </w:pPr>
      <w:bookmarkStart w:id="96" w:name="_Toc309639870"/>
      <w:r>
        <w:t>Software Update Tools</w:t>
      </w:r>
      <w:bookmarkEnd w:id="96"/>
    </w:p>
    <w:p w14:paraId="2C7DF570" w14:textId="77777777" w:rsidR="00760FCB" w:rsidRPr="00760FCB" w:rsidRDefault="00760FCB" w:rsidP="00760FCB">
      <w:pPr>
        <w:rPr>
          <w:color w:val="FF0000"/>
        </w:rPr>
      </w:pPr>
      <w:r w:rsidRPr="00760FCB">
        <w:rPr>
          <w:color w:val="FF0000"/>
        </w:rPr>
        <w:t>TBD</w:t>
      </w:r>
    </w:p>
    <w:p w14:paraId="773D9776" w14:textId="77777777" w:rsidR="00CD39E9" w:rsidRDefault="00CD39E9" w:rsidP="004D7A0A">
      <w:pPr>
        <w:pStyle w:val="Heading4"/>
      </w:pPr>
      <w:bookmarkStart w:id="97" w:name="_Toc309639871"/>
      <w:r>
        <w:t>Network Connectivity</w:t>
      </w:r>
      <w:bookmarkEnd w:id="97"/>
    </w:p>
    <w:p w14:paraId="10E8788A" w14:textId="77777777" w:rsidR="00CD39E9" w:rsidRPr="00CD39E9" w:rsidRDefault="00CD39E9" w:rsidP="00CD39E9">
      <w:r>
        <w:t xml:space="preserve">The </w:t>
      </w:r>
      <w:r w:rsidR="00671C45">
        <w:t>Network Connectivity</w:t>
      </w:r>
      <w:r>
        <w:t xml:space="preserve"> is able to supply IP addresses. Therefore no other network configuration for the HCS system is needed. However for testing facilities</w:t>
      </w:r>
      <w:r w:rsidR="006F3F2E">
        <w:t>,</w:t>
      </w:r>
      <w:r>
        <w:t xml:space="preserve"> fixed </w:t>
      </w:r>
      <w:r w:rsidR="00000883">
        <w:t>IP</w:t>
      </w:r>
      <w:r>
        <w:t>-ad</w:t>
      </w:r>
      <w:r w:rsidR="001723EB">
        <w:t>d</w:t>
      </w:r>
      <w:r>
        <w:t xml:space="preserve">ressing should be made possible. </w:t>
      </w:r>
    </w:p>
    <w:p w14:paraId="4165048C" w14:textId="77777777" w:rsidR="00CD39E9" w:rsidRDefault="00CD39E9" w:rsidP="00CD39E9">
      <w:pPr>
        <w:pStyle w:val="Heading4"/>
      </w:pPr>
      <w:bookmarkStart w:id="98" w:name="_Toc309639872"/>
      <w:r>
        <w:t>Browser</w:t>
      </w:r>
      <w:bookmarkEnd w:id="98"/>
    </w:p>
    <w:p w14:paraId="5B6C5476" w14:textId="77777777" w:rsidR="00CD39E9" w:rsidRPr="00CD39E9" w:rsidRDefault="00CD39E9" w:rsidP="00CD39E9">
      <w:pPr>
        <w:rPr>
          <w:color w:val="FF0000"/>
        </w:rPr>
      </w:pPr>
      <w:r w:rsidRPr="00CD39E9">
        <w:rPr>
          <w:color w:val="FF0000"/>
        </w:rPr>
        <w:t>TBD</w:t>
      </w:r>
      <w:r>
        <w:rPr>
          <w:color w:val="FF0000"/>
        </w:rPr>
        <w:t xml:space="preserve"> (Specify a few standard browsers and a few mobile browser. Furthermore specify AJAX/Javascript capabilities)</w:t>
      </w:r>
    </w:p>
    <w:p w14:paraId="65F11865" w14:textId="77777777" w:rsidR="00CD39E9" w:rsidRDefault="00CD39E9" w:rsidP="00CD39E9">
      <w:pPr>
        <w:pStyle w:val="Heading4"/>
      </w:pPr>
      <w:bookmarkStart w:id="99" w:name="_Toc309639873"/>
      <w:r>
        <w:t>USB Drivers Microchip</w:t>
      </w:r>
      <w:bookmarkEnd w:id="99"/>
    </w:p>
    <w:p w14:paraId="6D41B940" w14:textId="77777777" w:rsidR="00CD39E9" w:rsidRPr="00CD39E9" w:rsidRDefault="00CD39E9" w:rsidP="00CD39E9">
      <w:r w:rsidRPr="00CD39E9">
        <w:rPr>
          <w:color w:val="FF0000"/>
        </w:rPr>
        <w:t>TBD</w:t>
      </w:r>
    </w:p>
    <w:p w14:paraId="0D6CAEEF" w14:textId="77777777" w:rsidR="00F9090E" w:rsidRDefault="00F9090E" w:rsidP="00F9090E">
      <w:pPr>
        <w:pStyle w:val="Heading3"/>
      </w:pPr>
      <w:bookmarkStart w:id="100" w:name="_Toc309287733"/>
      <w:bookmarkStart w:id="101" w:name="_Toc309639874"/>
      <w:r>
        <w:t>Communication interface</w:t>
      </w:r>
      <w:bookmarkEnd w:id="100"/>
      <w:bookmarkEnd w:id="101"/>
    </w:p>
    <w:p w14:paraId="1D7FC2D8" w14:textId="77777777" w:rsidR="002E1693" w:rsidRDefault="002E1693" w:rsidP="002E1693">
      <w:pPr>
        <w:numPr>
          <w:ilvl w:val="0"/>
          <w:numId w:val="9"/>
        </w:numPr>
      </w:pPr>
      <w:r>
        <w:t>TCP/IP:</w:t>
      </w:r>
      <w:r>
        <w:tab/>
      </w:r>
      <w:r w:rsidR="00CD39E9">
        <w:tab/>
      </w:r>
      <w:r>
        <w:t>Controls network between server and client.</w:t>
      </w:r>
    </w:p>
    <w:p w14:paraId="49629EE7" w14:textId="77777777" w:rsidR="002E1693" w:rsidRDefault="002E1693" w:rsidP="002E1693">
      <w:pPr>
        <w:numPr>
          <w:ilvl w:val="0"/>
          <w:numId w:val="9"/>
        </w:numPr>
      </w:pPr>
      <w:r>
        <w:t>HTTP:</w:t>
      </w:r>
      <w:r>
        <w:tab/>
      </w:r>
      <w:r>
        <w:tab/>
      </w:r>
      <w:r w:rsidR="00CD39E9">
        <w:tab/>
      </w:r>
      <w:r>
        <w:t>Transfers website information.</w:t>
      </w:r>
    </w:p>
    <w:p w14:paraId="6776D3DD" w14:textId="77777777" w:rsidR="002E1693" w:rsidRDefault="002E1693" w:rsidP="002E1693">
      <w:pPr>
        <w:numPr>
          <w:ilvl w:val="0"/>
          <w:numId w:val="9"/>
        </w:numPr>
      </w:pPr>
      <w:r>
        <w:t>HTML</w:t>
      </w:r>
      <w:r w:rsidR="00CD39E9">
        <w:t>/AJAX</w:t>
      </w:r>
      <w:r>
        <w:t>:</w:t>
      </w:r>
      <w:r>
        <w:tab/>
        <w:t>Language where the web browser gets its information.</w:t>
      </w:r>
    </w:p>
    <w:p w14:paraId="54AABE38" w14:textId="035D0C8E" w:rsidR="002E1693" w:rsidRPr="00895349" w:rsidRDefault="002E1693" w:rsidP="002E1693">
      <w:pPr>
        <w:numPr>
          <w:ilvl w:val="0"/>
          <w:numId w:val="9"/>
        </w:numPr>
      </w:pPr>
      <w:r>
        <w:t>I²C:</w:t>
      </w:r>
      <w:r>
        <w:tab/>
      </w:r>
      <w:r>
        <w:tab/>
      </w:r>
      <w:r w:rsidR="00CD39E9">
        <w:tab/>
      </w:r>
      <w:r>
        <w:t xml:space="preserve">Interface bus </w:t>
      </w:r>
      <w:r w:rsidR="00D128C9">
        <w:t xml:space="preserve">between </w:t>
      </w:r>
      <w:r>
        <w:t>microcontroller and</w:t>
      </w:r>
      <w:r>
        <w:rPr>
          <w:rFonts w:cs="Times New Roman"/>
        </w:rPr>
        <w:t xml:space="preserve"> Ultrasonic sensor.</w:t>
      </w:r>
    </w:p>
    <w:p w14:paraId="23B74D40" w14:textId="67F302FE" w:rsidR="00895349" w:rsidRDefault="00895349" w:rsidP="00895349">
      <w:pPr>
        <w:numPr>
          <w:ilvl w:val="0"/>
          <w:numId w:val="9"/>
        </w:numPr>
      </w:pPr>
      <w:r>
        <w:t>PWM:</w:t>
      </w:r>
      <w:r>
        <w:tab/>
      </w:r>
      <w:r>
        <w:tab/>
      </w:r>
      <w:r>
        <w:tab/>
        <w:t>PWM signals used to steering servos in Hexapod robot</w:t>
      </w:r>
    </w:p>
    <w:p w14:paraId="0D64463A" w14:textId="67F5E19A" w:rsidR="00895349" w:rsidRDefault="00895349" w:rsidP="00895349">
      <w:pPr>
        <w:numPr>
          <w:ilvl w:val="0"/>
          <w:numId w:val="9"/>
        </w:numPr>
      </w:pPr>
      <w:r>
        <w:t>UART:</w:t>
      </w:r>
      <w:r w:rsidRPr="00895349">
        <w:t xml:space="preserve"> </w:t>
      </w:r>
      <w:r>
        <w:tab/>
      </w:r>
      <w:r>
        <w:tab/>
        <w:t>Interface  between Basys MX3 and the SSC32U Servos Controller</w:t>
      </w:r>
      <w:r>
        <w:rPr>
          <w:rFonts w:cs="Times New Roman"/>
        </w:rPr>
        <w:t>.</w:t>
      </w:r>
    </w:p>
    <w:p w14:paraId="644BC59F" w14:textId="374D8C06" w:rsidR="002E1693" w:rsidRDefault="005E6E9A" w:rsidP="00895349">
      <w:pPr>
        <w:numPr>
          <w:ilvl w:val="0"/>
          <w:numId w:val="9"/>
        </w:numPr>
      </w:pPr>
      <w:r>
        <w:t>S</w:t>
      </w:r>
      <w:r w:rsidR="00895349">
        <w:t>equencer</w:t>
      </w:r>
      <w:r w:rsidR="00D22D95">
        <w:t>:</w:t>
      </w:r>
      <w:r w:rsidR="00D22D95">
        <w:tab/>
      </w:r>
      <w:r w:rsidR="00D22D95">
        <w:tab/>
      </w:r>
      <w:r w:rsidR="00895349">
        <w:t>SW p</w:t>
      </w:r>
      <w:r w:rsidR="00D22D95">
        <w:t xml:space="preserve">rotocol </w:t>
      </w:r>
      <w:r w:rsidR="00895349">
        <w:t xml:space="preserve">block executing in Basys </w:t>
      </w:r>
      <w:r w:rsidR="00D22D95">
        <w:t xml:space="preserve">for controlling the </w:t>
      </w:r>
      <w:r w:rsidR="00804E12">
        <w:t>Hexapod</w:t>
      </w:r>
      <w:r w:rsidR="00D22D95">
        <w:t>.</w:t>
      </w:r>
    </w:p>
    <w:p w14:paraId="49E95B5F" w14:textId="77777777" w:rsidR="00D22D95" w:rsidRDefault="00D22D95" w:rsidP="00D22D95">
      <w:pPr>
        <w:pStyle w:val="Heading4"/>
      </w:pPr>
      <w:bookmarkStart w:id="102" w:name="_Toc309639875"/>
      <w:r>
        <w:t>PWM</w:t>
      </w:r>
      <w:bookmarkEnd w:id="102"/>
    </w:p>
    <w:p w14:paraId="186339F5" w14:textId="77777777" w:rsidR="00D22D95" w:rsidRDefault="00D22D95" w:rsidP="00D22D95">
      <w:r>
        <w:t>PWM (</w:t>
      </w:r>
      <w:r w:rsidRPr="00D22D95">
        <w:rPr>
          <w:u w:val="single"/>
        </w:rPr>
        <w:t>P</w:t>
      </w:r>
      <w:r>
        <w:t xml:space="preserve">ulse </w:t>
      </w:r>
      <w:r w:rsidRPr="00D22D95">
        <w:rPr>
          <w:u w:val="single"/>
        </w:rPr>
        <w:t>W</w:t>
      </w:r>
      <w:r>
        <w:t xml:space="preserve">idth </w:t>
      </w:r>
      <w:r w:rsidRPr="00D22D95">
        <w:rPr>
          <w:u w:val="single"/>
        </w:rPr>
        <w:t>M</w:t>
      </w:r>
      <w:r>
        <w:t>odulation) is use</w:t>
      </w:r>
      <w:r w:rsidR="00D128C9">
        <w:t>d</w:t>
      </w:r>
      <w:r>
        <w:t xml:space="preserve"> for steering the servo. Specifications for the PWM are:</w:t>
      </w:r>
    </w:p>
    <w:p w14:paraId="31B33BCE" w14:textId="77777777" w:rsidR="00D22D95" w:rsidRDefault="00D22D95" w:rsidP="00D22D95">
      <w:pPr>
        <w:numPr>
          <w:ilvl w:val="0"/>
          <w:numId w:val="11"/>
        </w:numPr>
      </w:pPr>
      <w:r>
        <w:t>Neutral position 1500</w:t>
      </w:r>
      <w:r>
        <w:sym w:font="Symbol" w:char="F06D"/>
      </w:r>
      <w:r>
        <w:t>sec</w:t>
      </w:r>
    </w:p>
    <w:p w14:paraId="440A1278" w14:textId="77777777" w:rsidR="00D22D95" w:rsidRDefault="004C6E04" w:rsidP="00D22D95">
      <w:pPr>
        <w:numPr>
          <w:ilvl w:val="0"/>
          <w:numId w:val="11"/>
        </w:numPr>
      </w:pPr>
      <w:r>
        <w:t>Operation angle 45</w:t>
      </w:r>
      <w:r>
        <w:sym w:font="Symbol" w:char="F0B0"/>
      </w:r>
      <w:r>
        <w:t>/ one side pulse travelling 400</w:t>
      </w:r>
      <w:r>
        <w:sym w:font="Symbol" w:char="F06D"/>
      </w:r>
      <w:r>
        <w:t>sec</w:t>
      </w:r>
    </w:p>
    <w:p w14:paraId="51736E1E" w14:textId="77777777" w:rsidR="004C6E04" w:rsidRDefault="004C6E04" w:rsidP="00D22D95">
      <w:pPr>
        <w:numPr>
          <w:ilvl w:val="0"/>
          <w:numId w:val="11"/>
        </w:numPr>
      </w:pPr>
      <w:r>
        <w:lastRenderedPageBreak/>
        <w:t>Total pulse travel form 1100</w:t>
      </w:r>
      <w:r>
        <w:sym w:font="Symbol" w:char="F06D"/>
      </w:r>
      <w:r>
        <w:t>sec to 1900</w:t>
      </w:r>
      <w:r>
        <w:sym w:font="Symbol" w:char="F06D"/>
      </w:r>
      <w:r>
        <w:t>sec</w:t>
      </w:r>
    </w:p>
    <w:p w14:paraId="54545DA6" w14:textId="77777777" w:rsidR="00D22D95" w:rsidRPr="00D22D95" w:rsidRDefault="004C6E04" w:rsidP="00D22D95">
      <w:pPr>
        <w:numPr>
          <w:ilvl w:val="0"/>
          <w:numId w:val="11"/>
        </w:numPr>
      </w:pPr>
      <w:r>
        <w:t>Dead band width 8</w:t>
      </w:r>
      <w:r>
        <w:sym w:font="Symbol" w:char="F06D"/>
      </w:r>
      <w:r>
        <w:t>sec for HS-225 and 5</w:t>
      </w:r>
      <w:r>
        <w:sym w:font="Symbol" w:char="F06D"/>
      </w:r>
      <w:r>
        <w:t>sec for HS-322</w:t>
      </w:r>
    </w:p>
    <w:p w14:paraId="43998099" w14:textId="29AD0806" w:rsidR="00926EB5" w:rsidRPr="00926EB5" w:rsidRDefault="005E6E9A" w:rsidP="00926EB5">
      <w:pPr>
        <w:pStyle w:val="Heading4"/>
      </w:pPr>
      <w:r>
        <w:t>Sequencer</w:t>
      </w:r>
    </w:p>
    <w:p w14:paraId="72E73882" w14:textId="546E42BE" w:rsidR="00D22D95" w:rsidRDefault="005E6E9A" w:rsidP="00926EB5">
      <w:r>
        <w:t>Sequencer</w:t>
      </w:r>
      <w:r w:rsidR="00926EB5">
        <w:t xml:space="preserve"> is used for controlling the </w:t>
      </w:r>
      <w:r w:rsidR="00804E12">
        <w:t>Hexapod</w:t>
      </w:r>
      <w:r w:rsidR="00926EB5">
        <w:t>.</w:t>
      </w:r>
      <w:r w:rsidR="00D22D95">
        <w:t xml:space="preserve"> </w:t>
      </w:r>
    </w:p>
    <w:p w14:paraId="2B6FC5A5" w14:textId="77777777" w:rsidR="00D22D95" w:rsidRDefault="00D22D95" w:rsidP="00926EB5">
      <w:r>
        <w:t xml:space="preserve">It can control: </w:t>
      </w:r>
    </w:p>
    <w:p w14:paraId="79FE0C80" w14:textId="77777777" w:rsidR="00D22D95" w:rsidRDefault="00D22D95" w:rsidP="00D22D95">
      <w:pPr>
        <w:numPr>
          <w:ilvl w:val="0"/>
          <w:numId w:val="10"/>
        </w:numPr>
      </w:pPr>
      <w:r>
        <w:t>Motion in all directions, speed and walk-</w:t>
      </w:r>
      <w:r w:rsidR="00D128C9">
        <w:t>gaits</w:t>
      </w:r>
      <w:r>
        <w:t>.</w:t>
      </w:r>
    </w:p>
    <w:p w14:paraId="2232883B" w14:textId="77777777" w:rsidR="00926EB5" w:rsidRDefault="00D22D95" w:rsidP="00D22D95">
      <w:pPr>
        <w:numPr>
          <w:ilvl w:val="0"/>
          <w:numId w:val="10"/>
        </w:numPr>
      </w:pPr>
      <w:r>
        <w:t>Body movement around its axes.</w:t>
      </w:r>
    </w:p>
    <w:p w14:paraId="07A1117C" w14:textId="77777777" w:rsidR="00D22D95" w:rsidRDefault="00D22D95" w:rsidP="00D22D95">
      <w:pPr>
        <w:numPr>
          <w:ilvl w:val="0"/>
          <w:numId w:val="10"/>
        </w:numPr>
      </w:pPr>
      <w:r>
        <w:t>Single leg movement.</w:t>
      </w:r>
    </w:p>
    <w:p w14:paraId="4928718D" w14:textId="77777777" w:rsidR="00D22D95" w:rsidRPr="00926EB5" w:rsidRDefault="00D22D95" w:rsidP="00D22D95">
      <w:pPr>
        <w:numPr>
          <w:ilvl w:val="0"/>
          <w:numId w:val="10"/>
        </w:numPr>
      </w:pPr>
      <w:r>
        <w:t>Single servo movement.</w:t>
      </w:r>
    </w:p>
    <w:p w14:paraId="2F990E35" w14:textId="77777777" w:rsidR="00345C24" w:rsidRPr="00AD0096" w:rsidRDefault="00345C24" w:rsidP="00F9090E">
      <w:pPr>
        <w:pStyle w:val="Heading2"/>
        <w:tabs>
          <w:tab w:val="clear" w:pos="576"/>
          <w:tab w:val="num" w:pos="720"/>
        </w:tabs>
        <w:ind w:left="720" w:hanging="720"/>
      </w:pPr>
      <w:bookmarkStart w:id="103" w:name="_Toc201638439"/>
      <w:bookmarkStart w:id="104" w:name="_Toc288465339"/>
      <w:bookmarkStart w:id="105" w:name="_Toc309287734"/>
      <w:bookmarkStart w:id="106" w:name="_Toc309639877"/>
      <w:r w:rsidRPr="00AD0096">
        <w:t>System overview with functional demands</w:t>
      </w:r>
      <w:bookmarkEnd w:id="103"/>
      <w:bookmarkEnd w:id="104"/>
      <w:bookmarkEnd w:id="105"/>
      <w:bookmarkEnd w:id="106"/>
    </w:p>
    <w:p w14:paraId="1DC2D4E2" w14:textId="77777777" w:rsidR="00106676" w:rsidRDefault="00106676" w:rsidP="000E0472"/>
    <w:p w14:paraId="566D9C78" w14:textId="77777777" w:rsidR="00106676" w:rsidRDefault="00106676" w:rsidP="00106676">
      <w:r w:rsidRPr="00C826AB">
        <w:t xml:space="preserve">The HCS controls the </w:t>
      </w:r>
      <w:r w:rsidR="00804E12">
        <w:t>Hexapod</w:t>
      </w:r>
      <w:r w:rsidRPr="00C826AB">
        <w:t xml:space="preserve"> by taking commands from the user (e.g. walk, left, stop), translate them, and send control information to the </w:t>
      </w:r>
      <w:r w:rsidR="00804E12">
        <w:t>Hexapod</w:t>
      </w:r>
      <w:r w:rsidRPr="00C826AB">
        <w:t xml:space="preserve">. It gets the environment from the </w:t>
      </w:r>
      <w:r w:rsidR="00804E12">
        <w:t>Hexapod</w:t>
      </w:r>
      <w:r w:rsidRPr="00C826AB">
        <w:t xml:space="preserve"> and shows th</w:t>
      </w:r>
      <w:r w:rsidR="00B23E48">
        <w:t>is</w:t>
      </w:r>
      <w:r w:rsidRPr="00C826AB">
        <w:t xml:space="preserve"> to the user. Controlling / Showing information is performed from a browser who gets its information from the HCS. The HCS can update its software using the config tool. Moreover a few parameters can be adjusted (See 2.1.1.4).</w:t>
      </w:r>
    </w:p>
    <w:p w14:paraId="4618948A" w14:textId="30D7F23F" w:rsidR="00770160" w:rsidRDefault="00FB05BC" w:rsidP="00B14C18">
      <w:pPr>
        <w:keepNext/>
        <w:jc w:val="center"/>
      </w:pPr>
      <w:r w:rsidRPr="00FB05BC">
        <w:rPr>
          <w:noProof/>
          <w:lang w:eastAsia="en-GB" w:bidi="ar-SA"/>
        </w:rPr>
        <w:drawing>
          <wp:inline distT="0" distB="0" distL="0" distR="0" wp14:anchorId="33F44F55" wp14:editId="0B84E29C">
            <wp:extent cx="6115050" cy="3260012"/>
            <wp:effectExtent l="0" t="0" r="0" b="0"/>
            <wp:docPr id="27" name="Picture 27" descr="C:\Jeedella\Fontys\Courses\SASD_SysML\Lab\Hexapod\Hexapod_Context_diag.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Jeedella\Fontys\Courses\SASD_SysML\Lab\Hexapod\Hexapod_Context_diag.tif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3260012"/>
                    </a:xfrm>
                    <a:prstGeom prst="rect">
                      <a:avLst/>
                    </a:prstGeom>
                    <a:noFill/>
                    <a:ln>
                      <a:noFill/>
                    </a:ln>
                  </pic:spPr>
                </pic:pic>
              </a:graphicData>
            </a:graphic>
          </wp:inline>
        </w:drawing>
      </w:r>
    </w:p>
    <w:p w14:paraId="38075005" w14:textId="77777777" w:rsidR="00770160" w:rsidRPr="00C826AB" w:rsidRDefault="00770160" w:rsidP="008A3DE8">
      <w:pPr>
        <w:pStyle w:val="Caption"/>
        <w:jc w:val="center"/>
      </w:pPr>
      <w:r>
        <w:t xml:space="preserve">Figure </w:t>
      </w:r>
      <w:r w:rsidR="002F3A13">
        <w:fldChar w:fldCharType="begin"/>
      </w:r>
      <w:r w:rsidR="002F3A13">
        <w:instrText xml:space="preserve"> SEQ Figure \* ARABIC </w:instrText>
      </w:r>
      <w:r w:rsidR="002F3A13">
        <w:fldChar w:fldCharType="separate"/>
      </w:r>
      <w:r w:rsidR="00B14C18">
        <w:rPr>
          <w:noProof/>
        </w:rPr>
        <w:t>3</w:t>
      </w:r>
      <w:r w:rsidR="002F3A13">
        <w:rPr>
          <w:noProof/>
        </w:rPr>
        <w:fldChar w:fldCharType="end"/>
      </w:r>
      <w:r w:rsidR="008A3DE8">
        <w:t>:</w:t>
      </w:r>
      <w:r>
        <w:t xml:space="preserve"> System Context Diagram</w:t>
      </w:r>
    </w:p>
    <w:p w14:paraId="0B959A26" w14:textId="77777777" w:rsidR="00106676" w:rsidRPr="00C826AB" w:rsidRDefault="00106676" w:rsidP="00106676"/>
    <w:p w14:paraId="05475E7A" w14:textId="77777777" w:rsidR="00106676" w:rsidRPr="00C826AB" w:rsidRDefault="00106676" w:rsidP="00106676">
      <w:r w:rsidRPr="00C826AB">
        <w:t>The system will be tested in a race environment. For this, a race</w:t>
      </w:r>
      <w:r w:rsidR="00B23E48">
        <w:t>track</w:t>
      </w:r>
      <w:r w:rsidRPr="00C826AB">
        <w:t xml:space="preserve"> shall be set up containing some obstacles, a start line and a finish board. The obstacles are at least 30 </w:t>
      </w:r>
      <w:r w:rsidR="007D0C9B" w:rsidRPr="00C826AB">
        <w:t>centimetres</w:t>
      </w:r>
      <w:r w:rsidRPr="00C826AB">
        <w:t xml:space="preserve"> high, the finish board is at least one meter high. The area of the racetrack measures 5 x 2 meters.</w:t>
      </w:r>
    </w:p>
    <w:p w14:paraId="1E002A6A" w14:textId="77777777" w:rsidR="00106676" w:rsidRPr="00C826AB" w:rsidRDefault="00106676" w:rsidP="00106676">
      <w:r w:rsidRPr="00C826AB">
        <w:t xml:space="preserve">As stated before, the user that controls the </w:t>
      </w:r>
      <w:r w:rsidR="00804E12">
        <w:t>Hexapod</w:t>
      </w:r>
      <w:r w:rsidRPr="00C826AB">
        <w:t xml:space="preserve"> should be in another room, not being able to </w:t>
      </w:r>
      <w:r w:rsidRPr="00C826AB">
        <w:lastRenderedPageBreak/>
        <w:t xml:space="preserve">see the race track or the </w:t>
      </w:r>
      <w:r w:rsidR="00804E12">
        <w:t>Hexapod</w:t>
      </w:r>
      <w:r w:rsidRPr="00C826AB">
        <w:t xml:space="preserve">. Two </w:t>
      </w:r>
      <w:r w:rsidR="00804E12">
        <w:t>Hexapod</w:t>
      </w:r>
      <w:r w:rsidRPr="00C826AB">
        <w:t xml:space="preserve">s will race against each other.  </w:t>
      </w:r>
    </w:p>
    <w:p w14:paraId="0767F1EA" w14:textId="77777777" w:rsidR="00106676" w:rsidRDefault="00106676" w:rsidP="000E0472"/>
    <w:p w14:paraId="39B84379" w14:textId="77777777" w:rsidR="00DB280E" w:rsidRDefault="00DB280E" w:rsidP="00DB280E">
      <w:pPr>
        <w:pStyle w:val="Heading2"/>
        <w:tabs>
          <w:tab w:val="clear" w:pos="576"/>
          <w:tab w:val="num" w:pos="720"/>
        </w:tabs>
        <w:ind w:left="720" w:hanging="720"/>
      </w:pPr>
      <w:bookmarkStart w:id="107" w:name="_Toc309287735"/>
      <w:bookmarkStart w:id="108" w:name="_Toc309639878"/>
      <w:r>
        <w:t>Internal Block Diagram</w:t>
      </w:r>
      <w:bookmarkEnd w:id="107"/>
      <w:bookmarkEnd w:id="108"/>
    </w:p>
    <w:p w14:paraId="6D014BE6" w14:textId="77777777" w:rsidR="00DB280E" w:rsidRDefault="00DB280E" w:rsidP="00DB280E"/>
    <w:p w14:paraId="65C9B9AD" w14:textId="77777777" w:rsidR="00DB280E" w:rsidRPr="00AD3DDA" w:rsidRDefault="00DB280E" w:rsidP="00DB280E">
      <w:pPr>
        <w:rPr>
          <w:color w:val="FF0000"/>
        </w:rPr>
      </w:pPr>
      <w:r w:rsidRPr="00AD3DDA">
        <w:rPr>
          <w:color w:val="FF0000"/>
        </w:rPr>
        <w:t>TBD. Here you should give a detailed overview of the HCS</w:t>
      </w:r>
      <w:r w:rsidR="00AD3DDA" w:rsidRPr="00AD3DDA">
        <w:rPr>
          <w:color w:val="FF0000"/>
        </w:rPr>
        <w:t xml:space="preserve">, in terms of hardware components. Note that we </w:t>
      </w:r>
      <w:r w:rsidR="00AD3DDA" w:rsidRPr="00AD3DDA">
        <w:rPr>
          <w:color w:val="FF0000"/>
          <w:u w:val="single"/>
        </w:rPr>
        <w:t>require</w:t>
      </w:r>
      <w:r w:rsidR="00AD3DDA" w:rsidRPr="00AD3DDA">
        <w:rPr>
          <w:color w:val="FF0000"/>
        </w:rPr>
        <w:t xml:space="preserve"> two subsystems, one integrated with the </w:t>
      </w:r>
      <w:r w:rsidR="00804E12">
        <w:rPr>
          <w:color w:val="FF0000"/>
        </w:rPr>
        <w:t>Hexapod</w:t>
      </w:r>
      <w:r w:rsidR="00AD3DDA" w:rsidRPr="00AD3DDA">
        <w:rPr>
          <w:color w:val="FF0000"/>
        </w:rPr>
        <w:t xml:space="preserve">, one </w:t>
      </w:r>
      <w:r w:rsidR="00AD3DDA">
        <w:rPr>
          <w:color w:val="FF0000"/>
        </w:rPr>
        <w:t>as a</w:t>
      </w:r>
      <w:r w:rsidR="00AD3DDA" w:rsidRPr="00AD3DDA">
        <w:rPr>
          <w:color w:val="FF0000"/>
        </w:rPr>
        <w:t xml:space="preserve"> web</w:t>
      </w:r>
      <w:r w:rsidR="0073475C">
        <w:rPr>
          <w:color w:val="FF0000"/>
        </w:rPr>
        <w:t xml:space="preserve"> </w:t>
      </w:r>
      <w:r w:rsidR="00AD3DDA" w:rsidRPr="00AD3DDA">
        <w:rPr>
          <w:color w:val="FF0000"/>
        </w:rPr>
        <w:t xml:space="preserve">server. </w:t>
      </w:r>
      <w:r w:rsidR="00AD3DDA">
        <w:rPr>
          <w:color w:val="FF0000"/>
        </w:rPr>
        <w:t xml:space="preserve">This should become clear from the internal block diagram. </w:t>
      </w:r>
      <w:r w:rsidR="00AD3DDA" w:rsidRPr="00AD3DDA">
        <w:rPr>
          <w:color w:val="FF0000"/>
        </w:rPr>
        <w:t xml:space="preserve">The internal block diagram can be used in the design to create a mapping between hardware and software components and adding behaviour. </w:t>
      </w:r>
    </w:p>
    <w:p w14:paraId="06E51D42" w14:textId="77777777" w:rsidR="00DB280E" w:rsidRPr="000E0472" w:rsidRDefault="00DB280E" w:rsidP="000E0472"/>
    <w:p w14:paraId="1EA026AC" w14:textId="77777777" w:rsidR="004E6EDF" w:rsidRDefault="001D7B6E" w:rsidP="001D7B6E">
      <w:pPr>
        <w:pStyle w:val="Heading1"/>
        <w:ind w:left="0" w:firstLine="0"/>
      </w:pPr>
      <w:r>
        <w:br w:type="page"/>
      </w:r>
      <w:bookmarkStart w:id="109" w:name="_Toc309287736"/>
      <w:bookmarkStart w:id="110" w:name="_Toc309639879"/>
      <w:r>
        <w:lastRenderedPageBreak/>
        <w:t>Requirements</w:t>
      </w:r>
      <w:bookmarkEnd w:id="109"/>
      <w:bookmarkEnd w:id="110"/>
    </w:p>
    <w:p w14:paraId="00F86915" w14:textId="77777777" w:rsidR="004E67FB" w:rsidRDefault="004E67FB" w:rsidP="004E67FB"/>
    <w:p w14:paraId="54E400E0" w14:textId="77777777" w:rsidR="004E67FB" w:rsidRDefault="004E67FB" w:rsidP="004E67FB">
      <w:pPr>
        <w:pStyle w:val="Heading2"/>
      </w:pPr>
      <w:bookmarkStart w:id="111" w:name="_Toc309287737"/>
      <w:bookmarkStart w:id="112" w:name="_Toc309639880"/>
      <w:r>
        <w:t>Requirements Identification</w:t>
      </w:r>
      <w:bookmarkEnd w:id="111"/>
      <w:bookmarkEnd w:id="112"/>
    </w:p>
    <w:p w14:paraId="4A027EB2" w14:textId="77777777" w:rsidR="004E67FB" w:rsidRPr="004E67FB" w:rsidRDefault="004E67FB" w:rsidP="004E67FB"/>
    <w:p w14:paraId="5CC3587D" w14:textId="77777777" w:rsidR="0006132E" w:rsidRDefault="00982C37" w:rsidP="0006132E">
      <w:pPr>
        <w:pStyle w:val="Header"/>
        <w:rPr>
          <w:b/>
        </w:rPr>
      </w:pPr>
      <w:r>
        <w:rPr>
          <w:b/>
        </w:rPr>
        <w:t>&lt;Requirement Type&gt;-&lt;N</w:t>
      </w:r>
      <w:r w:rsidR="0006132E">
        <w:rPr>
          <w:b/>
        </w:rPr>
        <w:t>r</w:t>
      </w:r>
      <w:r>
        <w:rPr>
          <w:b/>
        </w:rPr>
        <w:t>&gt; [. &lt;Sub&gt;]</w:t>
      </w:r>
    </w:p>
    <w:p w14:paraId="4D26ADD8" w14:textId="77777777" w:rsidR="0006132E" w:rsidRDefault="0006132E" w:rsidP="0006132E">
      <w:pPr>
        <w:pStyle w:val="Header"/>
        <w:rPr>
          <w:b/>
        </w:rPr>
      </w:pPr>
    </w:p>
    <w:p w14:paraId="5FE809AA" w14:textId="77777777" w:rsidR="0006132E" w:rsidRDefault="0006132E" w:rsidP="0006132E">
      <w:r>
        <w:t>Where</w:t>
      </w:r>
    </w:p>
    <w:p w14:paraId="63C7A28F" w14:textId="77777777" w:rsidR="0006132E" w:rsidRDefault="0006132E" w:rsidP="0006132E"/>
    <w:p w14:paraId="7CB4460D" w14:textId="77777777" w:rsidR="0006132E" w:rsidRPr="00982C37" w:rsidRDefault="0006132E" w:rsidP="0006132E">
      <w:r w:rsidRPr="00982C37">
        <w:rPr>
          <w:b/>
        </w:rPr>
        <w:t>&lt;Requirement Type&gt;</w:t>
      </w:r>
      <w:r w:rsidR="00982C37">
        <w:t xml:space="preserve"> </w:t>
      </w:r>
      <w:r w:rsidR="00982C37" w:rsidRPr="00982C37">
        <w:t xml:space="preserve">specifies the </w:t>
      </w:r>
      <w:r w:rsidRPr="00982C37">
        <w:t xml:space="preserve">type </w:t>
      </w:r>
      <w:r w:rsidR="00982C37" w:rsidRPr="00982C37">
        <w:t xml:space="preserve">of </w:t>
      </w:r>
      <w:r w:rsidRPr="00982C37">
        <w:t>requirement:</w:t>
      </w:r>
    </w:p>
    <w:p w14:paraId="2AF05576" w14:textId="77777777" w:rsidR="0006132E" w:rsidRPr="00982C37" w:rsidRDefault="0006132E" w:rsidP="0006132E">
      <w:pPr>
        <w:ind w:left="1440" w:firstLine="720"/>
      </w:pPr>
      <w:r w:rsidRPr="00982C37">
        <w:rPr>
          <w:b/>
        </w:rPr>
        <w:t>EXT</w:t>
      </w:r>
      <w:r w:rsidRPr="00982C37">
        <w:rPr>
          <w:b/>
        </w:rPr>
        <w:tab/>
      </w:r>
      <w:r w:rsidRPr="00982C37">
        <w:tab/>
        <w:t>-</w:t>
      </w:r>
      <w:r w:rsidRPr="00982C37">
        <w:rPr>
          <w:b/>
        </w:rPr>
        <w:tab/>
      </w:r>
      <w:r w:rsidR="00982C37" w:rsidRPr="00982C37">
        <w:t>Extern</w:t>
      </w:r>
      <w:r w:rsidRPr="00982C37">
        <w:t xml:space="preserve"> Interface</w:t>
      </w:r>
    </w:p>
    <w:p w14:paraId="610B69B4" w14:textId="77777777" w:rsidR="0006132E" w:rsidRPr="00982C37" w:rsidRDefault="0006132E" w:rsidP="0006132E">
      <w:pPr>
        <w:ind w:left="1440" w:firstLine="720"/>
      </w:pPr>
      <w:r w:rsidRPr="00982C37">
        <w:rPr>
          <w:b/>
        </w:rPr>
        <w:t>SF</w:t>
      </w:r>
      <w:r w:rsidRPr="00982C37">
        <w:t xml:space="preserve"> </w:t>
      </w:r>
      <w:r w:rsidRPr="00982C37">
        <w:tab/>
      </w:r>
      <w:r w:rsidRPr="00982C37">
        <w:tab/>
        <w:t>-</w:t>
      </w:r>
      <w:r w:rsidRPr="00982C37">
        <w:tab/>
      </w:r>
      <w:r w:rsidR="00982C37" w:rsidRPr="00982C37">
        <w:t>System</w:t>
      </w:r>
      <w:r w:rsidRPr="00982C37">
        <w:t xml:space="preserve"> Feature</w:t>
      </w:r>
    </w:p>
    <w:p w14:paraId="0DE3166E" w14:textId="77777777" w:rsidR="0006132E" w:rsidRPr="00982C37" w:rsidRDefault="0006132E" w:rsidP="0006132E">
      <w:pPr>
        <w:ind w:left="1440" w:firstLine="720"/>
      </w:pPr>
      <w:r w:rsidRPr="00982C37">
        <w:rPr>
          <w:b/>
        </w:rPr>
        <w:t>PRF</w:t>
      </w:r>
      <w:r w:rsidRPr="00982C37">
        <w:rPr>
          <w:b/>
        </w:rPr>
        <w:tab/>
      </w:r>
      <w:r w:rsidRPr="00982C37">
        <w:rPr>
          <w:b/>
        </w:rPr>
        <w:tab/>
        <w:t>-</w:t>
      </w:r>
      <w:r w:rsidRPr="00982C37">
        <w:rPr>
          <w:b/>
        </w:rPr>
        <w:tab/>
      </w:r>
      <w:r w:rsidRPr="00982C37">
        <w:t>Performance</w:t>
      </w:r>
    </w:p>
    <w:p w14:paraId="5BE02CFC" w14:textId="77777777" w:rsidR="0006132E" w:rsidRPr="00982C37" w:rsidRDefault="0006132E" w:rsidP="0006132E">
      <w:pPr>
        <w:ind w:left="1440" w:firstLine="720"/>
      </w:pPr>
      <w:r w:rsidRPr="00982C37">
        <w:rPr>
          <w:b/>
        </w:rPr>
        <w:t>DES</w:t>
      </w:r>
      <w:r w:rsidRPr="00982C37">
        <w:rPr>
          <w:b/>
        </w:rPr>
        <w:tab/>
      </w:r>
      <w:r w:rsidRPr="00982C37">
        <w:rPr>
          <w:b/>
        </w:rPr>
        <w:tab/>
        <w:t>-</w:t>
      </w:r>
      <w:r w:rsidRPr="00982C37">
        <w:rPr>
          <w:b/>
        </w:rPr>
        <w:tab/>
      </w:r>
      <w:r w:rsidRPr="00982C37">
        <w:t>Design Constraints</w:t>
      </w:r>
    </w:p>
    <w:p w14:paraId="422AB423" w14:textId="77777777" w:rsidR="0006132E" w:rsidRPr="00982C37" w:rsidRDefault="0006132E" w:rsidP="0006132E">
      <w:pPr>
        <w:ind w:left="1440" w:firstLine="720"/>
      </w:pPr>
      <w:r w:rsidRPr="00982C37">
        <w:rPr>
          <w:b/>
        </w:rPr>
        <w:t>SSA</w:t>
      </w:r>
      <w:r w:rsidRPr="00982C37">
        <w:rPr>
          <w:b/>
        </w:rPr>
        <w:tab/>
      </w:r>
      <w:r w:rsidRPr="00982C37">
        <w:rPr>
          <w:b/>
        </w:rPr>
        <w:tab/>
        <w:t>-</w:t>
      </w:r>
      <w:r w:rsidRPr="00982C37">
        <w:rPr>
          <w:b/>
        </w:rPr>
        <w:tab/>
      </w:r>
      <w:r w:rsidRPr="00982C37">
        <w:t xml:space="preserve">Software System </w:t>
      </w:r>
      <w:r w:rsidR="00982C37" w:rsidRPr="00982C37">
        <w:t>Attribute</w:t>
      </w:r>
    </w:p>
    <w:p w14:paraId="7B4D6E77" w14:textId="77777777" w:rsidR="0006132E" w:rsidRPr="00982C37" w:rsidRDefault="0006132E" w:rsidP="0006132E">
      <w:pPr>
        <w:ind w:left="1440" w:firstLine="720"/>
        <w:rPr>
          <w:b/>
        </w:rPr>
      </w:pPr>
      <w:r w:rsidRPr="00982C37">
        <w:rPr>
          <w:b/>
        </w:rPr>
        <w:t>HW</w:t>
      </w:r>
      <w:r w:rsidRPr="00982C37">
        <w:rPr>
          <w:b/>
        </w:rPr>
        <w:tab/>
      </w:r>
      <w:r w:rsidRPr="00982C37">
        <w:rPr>
          <w:b/>
        </w:rPr>
        <w:tab/>
      </w:r>
      <w:r w:rsidRPr="00982C37">
        <w:t>-</w:t>
      </w:r>
      <w:r w:rsidRPr="00982C37">
        <w:tab/>
        <w:t xml:space="preserve">Hardware </w:t>
      </w:r>
    </w:p>
    <w:p w14:paraId="6493BD92" w14:textId="77777777" w:rsidR="0006132E" w:rsidRPr="00982C37" w:rsidRDefault="004E67FB" w:rsidP="0006132E">
      <w:pPr>
        <w:ind w:left="1440" w:firstLine="720"/>
      </w:pPr>
      <w:r>
        <w:rPr>
          <w:b/>
        </w:rPr>
        <w:t>OTH</w:t>
      </w:r>
      <w:r w:rsidR="0006132E" w:rsidRPr="00982C37">
        <w:rPr>
          <w:b/>
        </w:rPr>
        <w:tab/>
      </w:r>
      <w:r w:rsidR="0006132E" w:rsidRPr="00982C37">
        <w:rPr>
          <w:b/>
        </w:rPr>
        <w:tab/>
        <w:t>-</w:t>
      </w:r>
      <w:r w:rsidR="0006132E" w:rsidRPr="00982C37">
        <w:rPr>
          <w:b/>
        </w:rPr>
        <w:tab/>
      </w:r>
      <w:r w:rsidR="0078247C">
        <w:t>Other</w:t>
      </w:r>
    </w:p>
    <w:p w14:paraId="12DC6B13" w14:textId="77777777" w:rsidR="0006132E" w:rsidRPr="00982C37" w:rsidRDefault="00982C37" w:rsidP="0006132E">
      <w:r w:rsidRPr="00982C37">
        <w:t>And</w:t>
      </w:r>
    </w:p>
    <w:p w14:paraId="2D0473FF" w14:textId="77777777" w:rsidR="0006132E" w:rsidRPr="00982C37" w:rsidRDefault="0006132E" w:rsidP="0006132E">
      <w:pPr>
        <w:ind w:left="1416" w:firstLine="708"/>
      </w:pPr>
      <w:r w:rsidRPr="00982C37">
        <w:rPr>
          <w:b/>
        </w:rPr>
        <w:t>&lt;</w:t>
      </w:r>
      <w:r w:rsidR="00982C37" w:rsidRPr="00982C37">
        <w:rPr>
          <w:b/>
        </w:rPr>
        <w:t>Nr</w:t>
      </w:r>
      <w:r w:rsidRPr="00982C37">
        <w:rPr>
          <w:b/>
        </w:rPr>
        <w:t>&gt;</w:t>
      </w:r>
      <w:r w:rsidRPr="00982C37">
        <w:t xml:space="preserve"> </w:t>
      </w:r>
      <w:r w:rsidRPr="00982C37">
        <w:tab/>
      </w:r>
      <w:r w:rsidRPr="00982C37">
        <w:tab/>
        <w:t>-</w:t>
      </w:r>
      <w:r w:rsidRPr="00982C37">
        <w:tab/>
        <w:t xml:space="preserve">Is </w:t>
      </w:r>
      <w:r w:rsidR="00982C37" w:rsidRPr="00982C37">
        <w:t>a</w:t>
      </w:r>
      <w:r w:rsidRPr="00982C37">
        <w:t xml:space="preserve"> unique number inside the type of requirement.</w:t>
      </w:r>
    </w:p>
    <w:p w14:paraId="1EE2CB0A" w14:textId="77777777" w:rsidR="0006132E" w:rsidRPr="00982C37" w:rsidRDefault="0006132E" w:rsidP="0006132E">
      <w:pPr>
        <w:ind w:left="2160" w:hanging="36"/>
      </w:pPr>
      <w:r w:rsidRPr="00982C37">
        <w:rPr>
          <w:b/>
        </w:rPr>
        <w:t>&lt;</w:t>
      </w:r>
      <w:r w:rsidR="00982C37" w:rsidRPr="00982C37">
        <w:rPr>
          <w:b/>
        </w:rPr>
        <w:t>Nr</w:t>
      </w:r>
      <w:r w:rsidRPr="00982C37">
        <w:rPr>
          <w:b/>
        </w:rPr>
        <w:t>&gt;.&lt;</w:t>
      </w:r>
      <w:r w:rsidR="00982C37">
        <w:rPr>
          <w:b/>
        </w:rPr>
        <w:t>S</w:t>
      </w:r>
      <w:r w:rsidRPr="00982C37">
        <w:rPr>
          <w:b/>
        </w:rPr>
        <w:t>ub&gt;</w:t>
      </w:r>
      <w:r w:rsidRPr="00982C37">
        <w:rPr>
          <w:b/>
        </w:rPr>
        <w:tab/>
        <w:t>-</w:t>
      </w:r>
      <w:r w:rsidRPr="00982C37">
        <w:rPr>
          <w:b/>
        </w:rPr>
        <w:tab/>
      </w:r>
      <w:r w:rsidRPr="00982C37">
        <w:t xml:space="preserve">If there is a </w:t>
      </w:r>
      <w:r w:rsidR="00982C37" w:rsidRPr="00982C37">
        <w:t>sub-requirement</w:t>
      </w:r>
      <w:r w:rsidRPr="00982C37">
        <w:t xml:space="preserve"> than use: &lt;nr&gt;</w:t>
      </w:r>
      <w:r w:rsidRPr="00982C37">
        <w:rPr>
          <w:b/>
        </w:rPr>
        <w:t>.</w:t>
      </w:r>
      <w:r w:rsidRPr="00982C37">
        <w:t>&lt;sub&gt;.</w:t>
      </w:r>
    </w:p>
    <w:p w14:paraId="7D940A75" w14:textId="77777777" w:rsidR="0006132E" w:rsidRPr="00982C37" w:rsidRDefault="0006132E" w:rsidP="0006132E">
      <w:r w:rsidRPr="00982C37">
        <w:t>Example:</w:t>
      </w:r>
      <w:r w:rsidRPr="00982C37">
        <w:tab/>
      </w:r>
      <w:r w:rsidRPr="00982C37">
        <w:tab/>
      </w:r>
      <w:r w:rsidRPr="00982C37">
        <w:rPr>
          <w:b/>
        </w:rPr>
        <w:t>EXT-12</w:t>
      </w:r>
      <w:r w:rsidRPr="00982C37">
        <w:rPr>
          <w:b/>
        </w:rPr>
        <w:tab/>
      </w:r>
      <w:r w:rsidRPr="00982C37">
        <w:t>-</w:t>
      </w:r>
      <w:r w:rsidRPr="00982C37">
        <w:tab/>
        <w:t>Requirement num</w:t>
      </w:r>
      <w:r w:rsidR="00982C37" w:rsidRPr="00982C37">
        <w:t>b</w:t>
      </w:r>
      <w:r w:rsidRPr="00982C37">
        <w:t>er 12.</w:t>
      </w:r>
    </w:p>
    <w:p w14:paraId="336223D0" w14:textId="77777777" w:rsidR="0006132E" w:rsidRPr="00982C37" w:rsidRDefault="0006132E" w:rsidP="0006132E">
      <w:pPr>
        <w:ind w:left="1416" w:firstLine="708"/>
      </w:pPr>
      <w:r w:rsidRPr="00982C37">
        <w:rPr>
          <w:b/>
        </w:rPr>
        <w:t>EXT-12.3</w:t>
      </w:r>
      <w:r w:rsidR="00982C37" w:rsidRPr="00982C37">
        <w:t xml:space="preserve"> </w:t>
      </w:r>
      <w:r w:rsidR="00982C37" w:rsidRPr="00982C37">
        <w:tab/>
        <w:t>-</w:t>
      </w:r>
      <w:r w:rsidR="00982C37" w:rsidRPr="00982C37">
        <w:tab/>
        <w:t>Sub-requirement 3 of</w:t>
      </w:r>
      <w:r w:rsidRPr="00982C37">
        <w:t xml:space="preserve"> requiremen</w:t>
      </w:r>
      <w:r w:rsidR="00982C37" w:rsidRPr="00982C37">
        <w:t>t numb</w:t>
      </w:r>
      <w:r w:rsidRPr="00982C37">
        <w:t>er 12.</w:t>
      </w:r>
    </w:p>
    <w:p w14:paraId="5704BF66" w14:textId="77777777" w:rsidR="0006132E" w:rsidRPr="0006132E" w:rsidRDefault="0006132E" w:rsidP="0006132E"/>
    <w:p w14:paraId="6C2F87EA" w14:textId="77777777" w:rsidR="00141F14" w:rsidRDefault="00141F14" w:rsidP="00141F14">
      <w:pPr>
        <w:rPr>
          <w:lang w:val="nl-NL"/>
        </w:rPr>
      </w:pPr>
      <w:r>
        <w:rPr>
          <w:lang w:val="nl-NL"/>
        </w:rPr>
        <w:t xml:space="preserve">Requirement priorities are: </w:t>
      </w:r>
    </w:p>
    <w:p w14:paraId="767E105E" w14:textId="77777777" w:rsidR="00141F14" w:rsidRDefault="00141F14" w:rsidP="00141F14">
      <w:pPr>
        <w:widowControl/>
        <w:numPr>
          <w:ilvl w:val="0"/>
          <w:numId w:val="19"/>
        </w:numPr>
        <w:suppressAutoHyphens w:val="0"/>
        <w:rPr>
          <w:lang w:val="nl-NL"/>
        </w:rPr>
      </w:pPr>
      <w:r>
        <w:rPr>
          <w:lang w:val="nl-NL"/>
        </w:rPr>
        <w:t>Essential</w:t>
      </w:r>
    </w:p>
    <w:p w14:paraId="5D46E9CC" w14:textId="77777777" w:rsidR="00141F14" w:rsidRDefault="00141F14" w:rsidP="00141F14">
      <w:pPr>
        <w:widowControl/>
        <w:numPr>
          <w:ilvl w:val="0"/>
          <w:numId w:val="19"/>
        </w:numPr>
        <w:suppressAutoHyphens w:val="0"/>
        <w:rPr>
          <w:lang w:val="nl-NL"/>
        </w:rPr>
      </w:pPr>
      <w:r>
        <w:rPr>
          <w:lang w:val="nl-NL"/>
        </w:rPr>
        <w:t>Conditional</w:t>
      </w:r>
    </w:p>
    <w:p w14:paraId="0484167F" w14:textId="77777777" w:rsidR="00141F14" w:rsidRDefault="00141F14" w:rsidP="00141F14">
      <w:pPr>
        <w:widowControl/>
        <w:numPr>
          <w:ilvl w:val="0"/>
          <w:numId w:val="19"/>
        </w:numPr>
        <w:suppressAutoHyphens w:val="0"/>
        <w:rPr>
          <w:lang w:val="nl-NL"/>
        </w:rPr>
      </w:pPr>
      <w:r>
        <w:rPr>
          <w:lang w:val="nl-NL"/>
        </w:rPr>
        <w:t>Optional</w:t>
      </w:r>
    </w:p>
    <w:p w14:paraId="5A5FC261" w14:textId="77777777" w:rsidR="008F067D" w:rsidRDefault="0075667F" w:rsidP="0075667F">
      <w:pPr>
        <w:pStyle w:val="Heading2"/>
      </w:pPr>
      <w:r>
        <w:br w:type="page"/>
      </w:r>
      <w:bookmarkStart w:id="113" w:name="_Toc309287738"/>
      <w:bookmarkStart w:id="114" w:name="_Toc309639881"/>
      <w:r w:rsidR="004E67FB">
        <w:lastRenderedPageBreak/>
        <w:t>Hardware Requirements</w:t>
      </w:r>
      <w:bookmarkEnd w:id="113"/>
      <w:bookmarkEnd w:id="1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2410"/>
        <w:gridCol w:w="3118"/>
        <w:gridCol w:w="2169"/>
      </w:tblGrid>
      <w:tr w:rsidR="008F067D" w:rsidRPr="00CF3634" w14:paraId="2DCB710C" w14:textId="77777777">
        <w:tc>
          <w:tcPr>
            <w:tcW w:w="1951" w:type="dxa"/>
            <w:shd w:val="clear" w:color="auto" w:fill="FFFF99"/>
          </w:tcPr>
          <w:p w14:paraId="26B0DE94" w14:textId="77777777" w:rsidR="008F067D" w:rsidRPr="00CF3634" w:rsidRDefault="00CF3634" w:rsidP="00A849B5">
            <w:pPr>
              <w:pStyle w:val="TableBodyText"/>
              <w:rPr>
                <w:b/>
                <w:szCs w:val="18"/>
                <w:lang w:val="en-US"/>
              </w:rPr>
            </w:pPr>
            <w:r w:rsidRPr="00CF3634">
              <w:rPr>
                <w:b/>
                <w:szCs w:val="18"/>
                <w:lang w:val="en-US"/>
              </w:rPr>
              <w:t>HW</w:t>
            </w:r>
            <w:r w:rsidR="008F067D" w:rsidRPr="00CF3634">
              <w:rPr>
                <w:b/>
                <w:szCs w:val="18"/>
                <w:lang w:val="en-US"/>
              </w:rPr>
              <w:t>-01</w:t>
            </w:r>
          </w:p>
        </w:tc>
        <w:tc>
          <w:tcPr>
            <w:tcW w:w="5528" w:type="dxa"/>
            <w:gridSpan w:val="2"/>
            <w:shd w:val="clear" w:color="auto" w:fill="FFFF99"/>
          </w:tcPr>
          <w:p w14:paraId="6A579759" w14:textId="77777777" w:rsidR="008F067D" w:rsidRPr="00CF3634" w:rsidRDefault="008F067D" w:rsidP="00A849B5">
            <w:pPr>
              <w:pStyle w:val="TableBodyText"/>
              <w:rPr>
                <w:b/>
                <w:szCs w:val="18"/>
                <w:lang w:val="en-US"/>
              </w:rPr>
            </w:pPr>
            <w:r w:rsidRPr="00CF3634">
              <w:rPr>
                <w:b/>
                <w:szCs w:val="18"/>
                <w:lang w:val="en-US"/>
              </w:rPr>
              <w:t>Controller</w:t>
            </w:r>
          </w:p>
        </w:tc>
        <w:tc>
          <w:tcPr>
            <w:tcW w:w="2169" w:type="dxa"/>
            <w:shd w:val="clear" w:color="auto" w:fill="FFFF99"/>
          </w:tcPr>
          <w:p w14:paraId="3D562B64" w14:textId="77777777" w:rsidR="008F067D" w:rsidRPr="00CF3634" w:rsidRDefault="00141F14" w:rsidP="00A849B5">
            <w:pPr>
              <w:pStyle w:val="TableBodyText"/>
              <w:rPr>
                <w:b/>
                <w:szCs w:val="18"/>
                <w:lang w:val="en-US"/>
              </w:rPr>
            </w:pPr>
            <w:r w:rsidRPr="00141F14">
              <w:rPr>
                <w:b/>
                <w:szCs w:val="18"/>
                <w:lang w:val="en-US"/>
              </w:rPr>
              <w:t>Conditional</w:t>
            </w:r>
          </w:p>
        </w:tc>
      </w:tr>
      <w:tr w:rsidR="008F067D" w:rsidRPr="00CF3634" w14:paraId="0FBBE271" w14:textId="77777777">
        <w:tc>
          <w:tcPr>
            <w:tcW w:w="1951" w:type="dxa"/>
          </w:tcPr>
          <w:p w14:paraId="70BCAB67" w14:textId="77777777" w:rsidR="008F067D" w:rsidRPr="00CF3634" w:rsidRDefault="008F067D" w:rsidP="00A849B5">
            <w:pPr>
              <w:pStyle w:val="TableBodyText"/>
              <w:rPr>
                <w:szCs w:val="18"/>
                <w:lang w:val="en-US"/>
              </w:rPr>
            </w:pPr>
            <w:r w:rsidRPr="00CF3634">
              <w:rPr>
                <w:szCs w:val="18"/>
                <w:lang w:val="en-US"/>
              </w:rPr>
              <w:t>Main microcontroller</w:t>
            </w:r>
          </w:p>
        </w:tc>
        <w:tc>
          <w:tcPr>
            <w:tcW w:w="7697" w:type="dxa"/>
            <w:gridSpan w:val="3"/>
          </w:tcPr>
          <w:p w14:paraId="11088AA7" w14:textId="68FDCAE2" w:rsidR="008F067D" w:rsidRPr="00CF3634" w:rsidRDefault="004E67FB" w:rsidP="007D2D88">
            <w:pPr>
              <w:pStyle w:val="TableBodyText"/>
              <w:rPr>
                <w:szCs w:val="18"/>
                <w:lang w:val="en-US"/>
              </w:rPr>
            </w:pPr>
            <w:r>
              <w:rPr>
                <w:szCs w:val="18"/>
                <w:lang w:val="en-US"/>
              </w:rPr>
              <w:t xml:space="preserve">A </w:t>
            </w:r>
            <w:r w:rsidR="007D2D88">
              <w:rPr>
                <w:rStyle w:val="Emphasis"/>
                <w:rFonts w:cs="Arial"/>
                <w:color w:val="545454"/>
              </w:rPr>
              <w:t>PIC32MX370F512L</w:t>
            </w:r>
            <w:r>
              <w:rPr>
                <w:szCs w:val="18"/>
                <w:lang w:val="en-US"/>
              </w:rPr>
              <w:t xml:space="preserve"> on a </w:t>
            </w:r>
            <w:r w:rsidR="007D2D88">
              <w:rPr>
                <w:szCs w:val="18"/>
                <w:lang w:val="en-US"/>
              </w:rPr>
              <w:t>Basys MX3</w:t>
            </w:r>
            <w:r>
              <w:rPr>
                <w:szCs w:val="18"/>
                <w:lang w:val="en-US"/>
              </w:rPr>
              <w:t xml:space="preserve"> must be used as a microprocessor environment to control the </w:t>
            </w:r>
            <w:r w:rsidR="00804E12">
              <w:rPr>
                <w:szCs w:val="18"/>
                <w:lang w:val="en-US"/>
              </w:rPr>
              <w:t>Hexapod</w:t>
            </w:r>
            <w:r>
              <w:rPr>
                <w:szCs w:val="18"/>
                <w:lang w:val="en-US"/>
              </w:rPr>
              <w:t>s and its peripherals</w:t>
            </w:r>
          </w:p>
        </w:tc>
      </w:tr>
      <w:tr w:rsidR="00CF3634" w:rsidRPr="00CF3634" w14:paraId="2BA5E367" w14:textId="77777777">
        <w:trPr>
          <w:cantSplit/>
          <w:trHeight w:val="188"/>
        </w:trPr>
        <w:tc>
          <w:tcPr>
            <w:tcW w:w="1951" w:type="dxa"/>
            <w:vMerge w:val="restart"/>
          </w:tcPr>
          <w:p w14:paraId="35EABE40" w14:textId="77777777" w:rsidR="00CF3634" w:rsidRPr="00CF3634" w:rsidRDefault="00CF3634" w:rsidP="00A849B5">
            <w:pPr>
              <w:pStyle w:val="TableBodyText"/>
              <w:rPr>
                <w:szCs w:val="18"/>
                <w:lang w:val="en-US"/>
              </w:rPr>
            </w:pPr>
            <w:r w:rsidRPr="00CF3634">
              <w:rPr>
                <w:szCs w:val="18"/>
                <w:lang w:val="en-US"/>
              </w:rPr>
              <w:t xml:space="preserve">I²C Ultrasonic sensor </w:t>
            </w:r>
          </w:p>
        </w:tc>
        <w:tc>
          <w:tcPr>
            <w:tcW w:w="2410" w:type="dxa"/>
            <w:shd w:val="clear" w:color="auto" w:fill="FFFF99"/>
          </w:tcPr>
          <w:p w14:paraId="099175BE" w14:textId="77777777" w:rsidR="00CF3634" w:rsidRPr="00CF3634" w:rsidRDefault="00900EAD" w:rsidP="00A849B5">
            <w:pPr>
              <w:pStyle w:val="TableBodyText"/>
              <w:rPr>
                <w:b/>
                <w:szCs w:val="18"/>
                <w:lang w:val="en-US"/>
              </w:rPr>
            </w:pPr>
            <w:r>
              <w:rPr>
                <w:b/>
                <w:szCs w:val="18"/>
                <w:lang w:val="en-US"/>
              </w:rPr>
              <w:t>HW-01.</w:t>
            </w:r>
            <w:r w:rsidR="00F46A98">
              <w:rPr>
                <w:b/>
                <w:szCs w:val="18"/>
                <w:lang w:val="en-US"/>
              </w:rPr>
              <w:t>1</w:t>
            </w:r>
          </w:p>
        </w:tc>
        <w:tc>
          <w:tcPr>
            <w:tcW w:w="3118" w:type="dxa"/>
            <w:shd w:val="clear" w:color="auto" w:fill="FFFF99"/>
          </w:tcPr>
          <w:p w14:paraId="2C5EC15B" w14:textId="77777777" w:rsidR="00CF3634" w:rsidRPr="00CF3634" w:rsidRDefault="00CF3634" w:rsidP="00A849B5">
            <w:pPr>
              <w:pStyle w:val="TableBodyText"/>
              <w:rPr>
                <w:b/>
                <w:szCs w:val="18"/>
                <w:lang w:val="en-US"/>
              </w:rPr>
            </w:pPr>
            <w:r w:rsidRPr="00CF3634">
              <w:rPr>
                <w:b/>
                <w:szCs w:val="18"/>
                <w:lang w:val="en-US"/>
              </w:rPr>
              <w:t>Ultrasonic sensor</w:t>
            </w:r>
          </w:p>
        </w:tc>
        <w:tc>
          <w:tcPr>
            <w:tcW w:w="2169" w:type="dxa"/>
            <w:shd w:val="clear" w:color="auto" w:fill="FFFF99"/>
          </w:tcPr>
          <w:p w14:paraId="4A2C96E6" w14:textId="77777777" w:rsidR="00CF3634" w:rsidRPr="00CF3634" w:rsidRDefault="00141F14" w:rsidP="00141F14">
            <w:pPr>
              <w:pStyle w:val="TableBodyText"/>
              <w:rPr>
                <w:b/>
                <w:szCs w:val="18"/>
                <w:lang w:val="en-US"/>
              </w:rPr>
            </w:pPr>
            <w:r w:rsidRPr="00141F14">
              <w:rPr>
                <w:b/>
                <w:szCs w:val="18"/>
                <w:lang w:val="en-US"/>
              </w:rPr>
              <w:t>Conditional</w:t>
            </w:r>
          </w:p>
        </w:tc>
      </w:tr>
      <w:tr w:rsidR="00CF3634" w:rsidRPr="00CF3634" w14:paraId="7A04E2AC" w14:textId="77777777">
        <w:trPr>
          <w:cantSplit/>
          <w:trHeight w:val="187"/>
        </w:trPr>
        <w:tc>
          <w:tcPr>
            <w:tcW w:w="1951" w:type="dxa"/>
            <w:vMerge/>
          </w:tcPr>
          <w:p w14:paraId="1611A4D6" w14:textId="77777777" w:rsidR="00CF3634" w:rsidRPr="00CF3634" w:rsidRDefault="00CF3634" w:rsidP="00A849B5">
            <w:pPr>
              <w:pStyle w:val="TableBodyText"/>
              <w:rPr>
                <w:szCs w:val="18"/>
                <w:lang w:val="en-US"/>
              </w:rPr>
            </w:pPr>
          </w:p>
        </w:tc>
        <w:tc>
          <w:tcPr>
            <w:tcW w:w="2410" w:type="dxa"/>
          </w:tcPr>
          <w:p w14:paraId="3DED64FB" w14:textId="77777777" w:rsidR="00CF3634" w:rsidRPr="00CF3634" w:rsidRDefault="00CF3634" w:rsidP="00A849B5">
            <w:pPr>
              <w:pStyle w:val="TableBodyText"/>
              <w:rPr>
                <w:vanish/>
                <w:szCs w:val="18"/>
                <w:lang w:val="en-US"/>
              </w:rPr>
            </w:pPr>
          </w:p>
        </w:tc>
        <w:tc>
          <w:tcPr>
            <w:tcW w:w="5287" w:type="dxa"/>
            <w:gridSpan w:val="2"/>
          </w:tcPr>
          <w:p w14:paraId="5747D6B6" w14:textId="77777777" w:rsidR="00CF3634" w:rsidRPr="00CF3634" w:rsidRDefault="004E67FB" w:rsidP="00A849B5">
            <w:pPr>
              <w:pStyle w:val="TableBodyText"/>
              <w:rPr>
                <w:szCs w:val="18"/>
                <w:lang w:val="en-US"/>
              </w:rPr>
            </w:pPr>
            <w:r>
              <w:rPr>
                <w:szCs w:val="18"/>
                <w:lang w:val="en-US"/>
              </w:rPr>
              <w:t xml:space="preserve">The </w:t>
            </w:r>
            <w:r w:rsidR="00804E12">
              <w:rPr>
                <w:szCs w:val="18"/>
                <w:lang w:val="en-US"/>
              </w:rPr>
              <w:t>Hexapod</w:t>
            </w:r>
            <w:r>
              <w:rPr>
                <w:szCs w:val="18"/>
                <w:lang w:val="en-US"/>
              </w:rPr>
              <w:t xml:space="preserve"> Ultrasonic Sensor must be interfaced with the microcontroller over I</w:t>
            </w:r>
            <w:r w:rsidRPr="0010427C">
              <w:rPr>
                <w:szCs w:val="18"/>
                <w:vertAlign w:val="superscript"/>
                <w:lang w:val="en-US"/>
              </w:rPr>
              <w:t>2</w:t>
            </w:r>
            <w:r>
              <w:rPr>
                <w:szCs w:val="18"/>
                <w:lang w:val="en-US"/>
              </w:rPr>
              <w:t>C</w:t>
            </w:r>
          </w:p>
        </w:tc>
      </w:tr>
      <w:tr w:rsidR="009206B9" w:rsidRPr="00CF3634" w14:paraId="4CDA2421" w14:textId="77777777">
        <w:trPr>
          <w:cantSplit/>
          <w:trHeight w:val="187"/>
        </w:trPr>
        <w:tc>
          <w:tcPr>
            <w:tcW w:w="1951" w:type="dxa"/>
            <w:vMerge w:val="restart"/>
          </w:tcPr>
          <w:p w14:paraId="2878E988" w14:textId="77777777" w:rsidR="009206B9" w:rsidRPr="00CF3634" w:rsidRDefault="009206B9" w:rsidP="00A849B5">
            <w:pPr>
              <w:pStyle w:val="TableBodyText"/>
              <w:rPr>
                <w:szCs w:val="18"/>
                <w:lang w:val="en-US"/>
              </w:rPr>
            </w:pPr>
            <w:r>
              <w:rPr>
                <w:szCs w:val="18"/>
                <w:lang w:val="en-US"/>
              </w:rPr>
              <w:t>Bluetooth</w:t>
            </w:r>
          </w:p>
        </w:tc>
        <w:tc>
          <w:tcPr>
            <w:tcW w:w="2410" w:type="dxa"/>
            <w:shd w:val="clear" w:color="auto" w:fill="FFFF99"/>
          </w:tcPr>
          <w:p w14:paraId="41A3C26D" w14:textId="77777777" w:rsidR="009206B9" w:rsidRPr="00CF3634" w:rsidRDefault="00900EAD" w:rsidP="00A849B5">
            <w:pPr>
              <w:pStyle w:val="TableBodyText"/>
              <w:rPr>
                <w:b/>
                <w:szCs w:val="18"/>
                <w:lang w:val="en-US"/>
              </w:rPr>
            </w:pPr>
            <w:r>
              <w:rPr>
                <w:b/>
                <w:szCs w:val="18"/>
                <w:lang w:val="en-US"/>
              </w:rPr>
              <w:t>HW</w:t>
            </w:r>
            <w:r w:rsidR="009206B9">
              <w:rPr>
                <w:b/>
                <w:szCs w:val="18"/>
                <w:lang w:val="en-US"/>
              </w:rPr>
              <w:t>-0</w:t>
            </w:r>
            <w:r>
              <w:rPr>
                <w:b/>
                <w:szCs w:val="18"/>
                <w:lang w:val="en-US"/>
              </w:rPr>
              <w:t>1.</w:t>
            </w:r>
            <w:r w:rsidR="00F46A98">
              <w:rPr>
                <w:b/>
                <w:szCs w:val="18"/>
                <w:lang w:val="en-US"/>
              </w:rPr>
              <w:t>2</w:t>
            </w:r>
          </w:p>
        </w:tc>
        <w:tc>
          <w:tcPr>
            <w:tcW w:w="3118" w:type="dxa"/>
            <w:shd w:val="clear" w:color="auto" w:fill="FFFF99"/>
          </w:tcPr>
          <w:p w14:paraId="42669608" w14:textId="77777777" w:rsidR="009206B9" w:rsidRPr="00CF3634" w:rsidRDefault="009206B9" w:rsidP="00A849B5">
            <w:pPr>
              <w:pStyle w:val="TableBodyText"/>
              <w:rPr>
                <w:b/>
                <w:szCs w:val="18"/>
                <w:lang w:val="en-US"/>
              </w:rPr>
            </w:pPr>
            <w:r>
              <w:rPr>
                <w:b/>
                <w:szCs w:val="18"/>
                <w:lang w:val="en-US"/>
              </w:rPr>
              <w:t>Bluetooth B</w:t>
            </w:r>
          </w:p>
        </w:tc>
        <w:tc>
          <w:tcPr>
            <w:tcW w:w="2169" w:type="dxa"/>
            <w:shd w:val="clear" w:color="auto" w:fill="FFFF99"/>
          </w:tcPr>
          <w:p w14:paraId="749680DA" w14:textId="77777777" w:rsidR="009206B9" w:rsidRPr="00CF3634" w:rsidRDefault="00141F14" w:rsidP="00A849B5">
            <w:pPr>
              <w:pStyle w:val="TableBodyText"/>
              <w:rPr>
                <w:b/>
                <w:szCs w:val="18"/>
                <w:lang w:val="en-US"/>
              </w:rPr>
            </w:pPr>
            <w:r w:rsidRPr="00141F14">
              <w:rPr>
                <w:b/>
                <w:szCs w:val="18"/>
                <w:lang w:val="en-US"/>
              </w:rPr>
              <w:t>Conditional</w:t>
            </w:r>
          </w:p>
        </w:tc>
      </w:tr>
      <w:tr w:rsidR="009206B9" w:rsidRPr="00CF3634" w14:paraId="594ECC95" w14:textId="77777777">
        <w:trPr>
          <w:cantSplit/>
          <w:trHeight w:val="187"/>
        </w:trPr>
        <w:tc>
          <w:tcPr>
            <w:tcW w:w="1951" w:type="dxa"/>
            <w:vMerge/>
          </w:tcPr>
          <w:p w14:paraId="67A8E66B" w14:textId="77777777" w:rsidR="009206B9" w:rsidRPr="00CF3634" w:rsidRDefault="009206B9" w:rsidP="00A849B5">
            <w:pPr>
              <w:pStyle w:val="TableBodyText"/>
              <w:rPr>
                <w:szCs w:val="18"/>
                <w:lang w:val="en-US"/>
              </w:rPr>
            </w:pPr>
          </w:p>
        </w:tc>
        <w:tc>
          <w:tcPr>
            <w:tcW w:w="2410" w:type="dxa"/>
            <w:shd w:val="clear" w:color="auto" w:fill="auto"/>
          </w:tcPr>
          <w:p w14:paraId="559C8E4E" w14:textId="77777777" w:rsidR="009206B9" w:rsidRPr="00CF3634" w:rsidRDefault="009206B9" w:rsidP="00A849B5">
            <w:pPr>
              <w:pStyle w:val="TableBodyText"/>
              <w:rPr>
                <w:b/>
                <w:szCs w:val="18"/>
                <w:lang w:val="en-US"/>
              </w:rPr>
            </w:pPr>
          </w:p>
        </w:tc>
        <w:tc>
          <w:tcPr>
            <w:tcW w:w="5287" w:type="dxa"/>
            <w:gridSpan w:val="2"/>
            <w:shd w:val="clear" w:color="auto" w:fill="auto"/>
          </w:tcPr>
          <w:p w14:paraId="720C34B4" w14:textId="77777777" w:rsidR="009206B9" w:rsidRPr="00CF3634" w:rsidRDefault="004E67FB" w:rsidP="00A849B5">
            <w:pPr>
              <w:pStyle w:val="TableBodyText"/>
              <w:rPr>
                <w:b/>
                <w:szCs w:val="18"/>
                <w:lang w:val="en-US"/>
              </w:rPr>
            </w:pPr>
            <w:r>
              <w:rPr>
                <w:szCs w:val="18"/>
                <w:lang w:val="en-US"/>
              </w:rPr>
              <w:t xml:space="preserve">The Web-Server microcontroller must be interfaced with the microcontroller through (Serial over) Bluetooth </w:t>
            </w:r>
          </w:p>
        </w:tc>
      </w:tr>
      <w:tr w:rsidR="00CF3634" w:rsidRPr="00CF3634" w14:paraId="78BD66F5" w14:textId="77777777">
        <w:trPr>
          <w:cantSplit/>
          <w:trHeight w:val="187"/>
        </w:trPr>
        <w:tc>
          <w:tcPr>
            <w:tcW w:w="1951" w:type="dxa"/>
            <w:vMerge w:val="restart"/>
          </w:tcPr>
          <w:p w14:paraId="3F0B5F3F" w14:textId="77777777" w:rsidR="00CF3634" w:rsidRPr="00CF3634" w:rsidRDefault="00CF3634" w:rsidP="00A849B5">
            <w:pPr>
              <w:pStyle w:val="TableBodyText"/>
              <w:rPr>
                <w:szCs w:val="18"/>
                <w:lang w:val="en-US"/>
              </w:rPr>
            </w:pPr>
            <w:r w:rsidRPr="00CF3634">
              <w:rPr>
                <w:szCs w:val="18"/>
                <w:lang w:val="en-US"/>
              </w:rPr>
              <w:t>Pan &amp; Tilt Head</w:t>
            </w:r>
          </w:p>
        </w:tc>
        <w:tc>
          <w:tcPr>
            <w:tcW w:w="2410" w:type="dxa"/>
            <w:shd w:val="clear" w:color="auto" w:fill="FFFF99"/>
          </w:tcPr>
          <w:p w14:paraId="3251DC0A" w14:textId="77777777" w:rsidR="00CF3634" w:rsidRPr="00CF3634" w:rsidRDefault="00CF3634" w:rsidP="00A849B5">
            <w:pPr>
              <w:pStyle w:val="TableBodyText"/>
              <w:rPr>
                <w:b/>
                <w:szCs w:val="18"/>
                <w:lang w:val="en-US"/>
              </w:rPr>
            </w:pPr>
            <w:r w:rsidRPr="00CF3634">
              <w:rPr>
                <w:b/>
                <w:szCs w:val="18"/>
                <w:lang w:val="en-US"/>
              </w:rPr>
              <w:t>HW-0</w:t>
            </w:r>
            <w:r w:rsidR="00900EAD">
              <w:rPr>
                <w:b/>
                <w:szCs w:val="18"/>
                <w:lang w:val="en-US"/>
              </w:rPr>
              <w:t>1.3</w:t>
            </w:r>
            <w:r w:rsidR="00D81E52">
              <w:rPr>
                <w:b/>
                <w:szCs w:val="18"/>
                <w:lang w:val="en-US"/>
              </w:rPr>
              <w:t xml:space="preserve"> </w:t>
            </w:r>
          </w:p>
        </w:tc>
        <w:tc>
          <w:tcPr>
            <w:tcW w:w="3118" w:type="dxa"/>
            <w:shd w:val="clear" w:color="auto" w:fill="FFFF99"/>
          </w:tcPr>
          <w:p w14:paraId="0973318B" w14:textId="77777777" w:rsidR="00CF3634" w:rsidRPr="00CF3634" w:rsidRDefault="00CF3634" w:rsidP="00A849B5">
            <w:pPr>
              <w:pStyle w:val="TableBodyText"/>
              <w:rPr>
                <w:b/>
                <w:szCs w:val="18"/>
                <w:lang w:val="en-US"/>
              </w:rPr>
            </w:pPr>
            <w:r w:rsidRPr="00CF3634">
              <w:rPr>
                <w:b/>
                <w:szCs w:val="18"/>
                <w:lang w:val="en-US"/>
              </w:rPr>
              <w:t>Pan &amp; Tilt Head</w:t>
            </w:r>
          </w:p>
        </w:tc>
        <w:tc>
          <w:tcPr>
            <w:tcW w:w="2169" w:type="dxa"/>
            <w:shd w:val="clear" w:color="auto" w:fill="FFFF99"/>
          </w:tcPr>
          <w:p w14:paraId="23406708" w14:textId="77777777" w:rsidR="00CF3634" w:rsidRPr="00CF3634" w:rsidRDefault="00141F14" w:rsidP="00A849B5">
            <w:pPr>
              <w:pStyle w:val="TableBodyText"/>
              <w:rPr>
                <w:b/>
                <w:szCs w:val="18"/>
                <w:lang w:val="en-US"/>
              </w:rPr>
            </w:pPr>
            <w:r w:rsidRPr="00141F14">
              <w:rPr>
                <w:b/>
                <w:szCs w:val="18"/>
                <w:lang w:val="en-US"/>
              </w:rPr>
              <w:t>Conditiona</w:t>
            </w:r>
            <w:r>
              <w:rPr>
                <w:b/>
                <w:szCs w:val="18"/>
                <w:lang w:val="en-US"/>
              </w:rPr>
              <w:t>l</w:t>
            </w:r>
          </w:p>
        </w:tc>
      </w:tr>
      <w:tr w:rsidR="00CF3634" w:rsidRPr="00CF3634" w14:paraId="3D614BC2" w14:textId="77777777" w:rsidTr="007D2D88">
        <w:trPr>
          <w:cantSplit/>
          <w:trHeight w:val="187"/>
        </w:trPr>
        <w:tc>
          <w:tcPr>
            <w:tcW w:w="1951" w:type="dxa"/>
            <w:vMerge/>
          </w:tcPr>
          <w:p w14:paraId="1523C908" w14:textId="77777777" w:rsidR="00CF3634" w:rsidRPr="00CF3634" w:rsidRDefault="00CF3634" w:rsidP="00A849B5">
            <w:pPr>
              <w:pStyle w:val="TableBodyText"/>
              <w:rPr>
                <w:szCs w:val="18"/>
                <w:lang w:val="en-US"/>
              </w:rPr>
            </w:pPr>
          </w:p>
        </w:tc>
        <w:tc>
          <w:tcPr>
            <w:tcW w:w="2410" w:type="dxa"/>
          </w:tcPr>
          <w:p w14:paraId="18E3ED7C" w14:textId="77777777" w:rsidR="00CF3634" w:rsidRPr="00CF3634" w:rsidRDefault="00CF3634" w:rsidP="00A849B5">
            <w:pPr>
              <w:pStyle w:val="TableBodyText"/>
              <w:rPr>
                <w:vanish/>
                <w:szCs w:val="18"/>
                <w:lang w:val="en-US"/>
              </w:rPr>
            </w:pPr>
          </w:p>
        </w:tc>
        <w:tc>
          <w:tcPr>
            <w:tcW w:w="5287" w:type="dxa"/>
            <w:gridSpan w:val="2"/>
            <w:shd w:val="clear" w:color="auto" w:fill="FFFFFF" w:themeFill="background1"/>
          </w:tcPr>
          <w:p w14:paraId="7B1A5CA6" w14:textId="6590C83D" w:rsidR="00CF3634" w:rsidRPr="00CF3634" w:rsidRDefault="004E67FB" w:rsidP="007D2D88">
            <w:pPr>
              <w:pStyle w:val="TableBodyText"/>
              <w:rPr>
                <w:szCs w:val="18"/>
                <w:lang w:val="en-US"/>
              </w:rPr>
            </w:pPr>
            <w:r>
              <w:rPr>
                <w:szCs w:val="18"/>
                <w:lang w:val="en-US"/>
              </w:rPr>
              <w:t xml:space="preserve">The </w:t>
            </w:r>
            <w:r w:rsidR="00804E12">
              <w:rPr>
                <w:szCs w:val="18"/>
                <w:lang w:val="en-US"/>
              </w:rPr>
              <w:t>Hexapod</w:t>
            </w:r>
            <w:r>
              <w:rPr>
                <w:szCs w:val="18"/>
                <w:lang w:val="en-US"/>
              </w:rPr>
              <w:t xml:space="preserve"> </w:t>
            </w:r>
            <w:r w:rsidR="00CF6DD1">
              <w:rPr>
                <w:szCs w:val="18"/>
                <w:lang w:val="en-US"/>
              </w:rPr>
              <w:t>p</w:t>
            </w:r>
            <w:r w:rsidR="00CF6DD1" w:rsidRPr="00CF3634">
              <w:rPr>
                <w:szCs w:val="18"/>
                <w:lang w:val="en-US"/>
              </w:rPr>
              <w:t xml:space="preserve">an </w:t>
            </w:r>
            <w:r w:rsidR="00CF3634" w:rsidRPr="00CF3634">
              <w:rPr>
                <w:szCs w:val="18"/>
                <w:lang w:val="en-US"/>
              </w:rPr>
              <w:t>&amp; tilt hea</w:t>
            </w:r>
            <w:r>
              <w:rPr>
                <w:szCs w:val="18"/>
                <w:lang w:val="en-US"/>
              </w:rPr>
              <w:t xml:space="preserve">d must be interfaced with the </w:t>
            </w:r>
            <w:r w:rsidR="007D2D88">
              <w:rPr>
                <w:szCs w:val="18"/>
                <w:lang w:val="en-US"/>
              </w:rPr>
              <w:t xml:space="preserve">SSC32U servo </w:t>
            </w:r>
            <w:r>
              <w:rPr>
                <w:szCs w:val="18"/>
                <w:lang w:val="en-US"/>
              </w:rPr>
              <w:t xml:space="preserve">controller through PWM </w:t>
            </w:r>
          </w:p>
        </w:tc>
      </w:tr>
      <w:tr w:rsidR="001E7DE9" w:rsidRPr="00CF3634" w14:paraId="599D7BA9" w14:textId="77777777">
        <w:trPr>
          <w:cantSplit/>
          <w:trHeight w:val="187"/>
        </w:trPr>
        <w:tc>
          <w:tcPr>
            <w:tcW w:w="1951" w:type="dxa"/>
            <w:vMerge w:val="restart"/>
          </w:tcPr>
          <w:p w14:paraId="58A42A44" w14:textId="77777777" w:rsidR="001E7DE9" w:rsidRPr="00CF3634" w:rsidRDefault="001E7DE9" w:rsidP="00877E00">
            <w:pPr>
              <w:pStyle w:val="TableBodyText"/>
              <w:rPr>
                <w:szCs w:val="18"/>
                <w:lang w:val="en-US"/>
              </w:rPr>
            </w:pPr>
            <w:r>
              <w:rPr>
                <w:szCs w:val="18"/>
                <w:lang w:val="en-US"/>
              </w:rPr>
              <w:t>Standalone</w:t>
            </w:r>
          </w:p>
        </w:tc>
        <w:tc>
          <w:tcPr>
            <w:tcW w:w="2410" w:type="dxa"/>
            <w:shd w:val="clear" w:color="auto" w:fill="FFFF99"/>
          </w:tcPr>
          <w:p w14:paraId="2CF655E9" w14:textId="77777777" w:rsidR="001E7DE9" w:rsidRPr="00CF3634" w:rsidRDefault="001E7DE9" w:rsidP="00877E00">
            <w:pPr>
              <w:pStyle w:val="TableBodyText"/>
              <w:rPr>
                <w:b/>
                <w:szCs w:val="18"/>
                <w:lang w:val="en-US"/>
              </w:rPr>
            </w:pPr>
            <w:r>
              <w:rPr>
                <w:b/>
                <w:szCs w:val="18"/>
                <w:lang w:val="en-US"/>
              </w:rPr>
              <w:t>HW-01.4</w:t>
            </w:r>
          </w:p>
        </w:tc>
        <w:tc>
          <w:tcPr>
            <w:tcW w:w="3118" w:type="dxa"/>
            <w:shd w:val="clear" w:color="auto" w:fill="FFFF99"/>
          </w:tcPr>
          <w:p w14:paraId="014A9202" w14:textId="77777777" w:rsidR="001E7DE9" w:rsidRPr="00CF3634" w:rsidRDefault="00804E12" w:rsidP="00877E00">
            <w:pPr>
              <w:pStyle w:val="TableBodyText"/>
              <w:rPr>
                <w:b/>
                <w:szCs w:val="18"/>
                <w:lang w:val="en-US"/>
              </w:rPr>
            </w:pPr>
            <w:r>
              <w:rPr>
                <w:b/>
                <w:szCs w:val="18"/>
                <w:lang w:val="en-US"/>
              </w:rPr>
              <w:t>Hexapod</w:t>
            </w:r>
            <w:r w:rsidR="001E7DE9">
              <w:rPr>
                <w:b/>
                <w:szCs w:val="18"/>
                <w:lang w:val="en-US"/>
              </w:rPr>
              <w:t xml:space="preserve"> Standalone </w:t>
            </w:r>
          </w:p>
        </w:tc>
        <w:tc>
          <w:tcPr>
            <w:tcW w:w="2169" w:type="dxa"/>
            <w:shd w:val="clear" w:color="auto" w:fill="FFFF99"/>
          </w:tcPr>
          <w:p w14:paraId="24CFF958" w14:textId="77777777" w:rsidR="001E7DE9" w:rsidRPr="00CF3634" w:rsidRDefault="00141F14" w:rsidP="00877E00">
            <w:pPr>
              <w:pStyle w:val="TableBodyText"/>
              <w:rPr>
                <w:b/>
                <w:szCs w:val="18"/>
                <w:lang w:val="en-US"/>
              </w:rPr>
            </w:pPr>
            <w:r w:rsidRPr="00141F14">
              <w:rPr>
                <w:b/>
                <w:szCs w:val="18"/>
                <w:lang w:val="en-US"/>
              </w:rPr>
              <w:t>Conditional</w:t>
            </w:r>
          </w:p>
        </w:tc>
      </w:tr>
      <w:tr w:rsidR="001E7DE9" w:rsidRPr="00CF3634" w14:paraId="14005F9D" w14:textId="77777777">
        <w:trPr>
          <w:cantSplit/>
          <w:trHeight w:val="187"/>
        </w:trPr>
        <w:tc>
          <w:tcPr>
            <w:tcW w:w="1951" w:type="dxa"/>
            <w:vMerge/>
          </w:tcPr>
          <w:p w14:paraId="099DEDCF" w14:textId="77777777" w:rsidR="001E7DE9" w:rsidRPr="00CF3634" w:rsidRDefault="001E7DE9" w:rsidP="00877E00">
            <w:pPr>
              <w:pStyle w:val="TableBodyText"/>
              <w:rPr>
                <w:szCs w:val="18"/>
                <w:lang w:val="en-US"/>
              </w:rPr>
            </w:pPr>
          </w:p>
        </w:tc>
        <w:tc>
          <w:tcPr>
            <w:tcW w:w="2410" w:type="dxa"/>
            <w:shd w:val="clear" w:color="auto" w:fill="auto"/>
          </w:tcPr>
          <w:p w14:paraId="0AB8CD1C" w14:textId="77777777" w:rsidR="001E7DE9" w:rsidRPr="00CF3634" w:rsidRDefault="001E7DE9" w:rsidP="00877E00">
            <w:pPr>
              <w:pStyle w:val="TableBodyText"/>
              <w:rPr>
                <w:b/>
                <w:szCs w:val="18"/>
                <w:lang w:val="en-US"/>
              </w:rPr>
            </w:pPr>
          </w:p>
        </w:tc>
        <w:tc>
          <w:tcPr>
            <w:tcW w:w="5287" w:type="dxa"/>
            <w:gridSpan w:val="2"/>
            <w:shd w:val="clear" w:color="auto" w:fill="auto"/>
          </w:tcPr>
          <w:p w14:paraId="6EA15368" w14:textId="77777777" w:rsidR="001E7DE9" w:rsidRDefault="001E7DE9" w:rsidP="00877E00">
            <w:pPr>
              <w:pStyle w:val="TableBodyText"/>
              <w:rPr>
                <w:szCs w:val="18"/>
                <w:lang w:val="en-US"/>
              </w:rPr>
            </w:pPr>
            <w:r>
              <w:rPr>
                <w:szCs w:val="18"/>
                <w:lang w:val="en-US"/>
              </w:rPr>
              <w:t xml:space="preserve">The main microcontroller must be assembled on the </w:t>
            </w:r>
            <w:r w:rsidR="00804E12">
              <w:rPr>
                <w:szCs w:val="18"/>
                <w:lang w:val="en-US"/>
              </w:rPr>
              <w:t>Hexapod</w:t>
            </w:r>
            <w:r>
              <w:rPr>
                <w:szCs w:val="18"/>
                <w:lang w:val="en-US"/>
              </w:rPr>
              <w:t xml:space="preserve">.  </w:t>
            </w:r>
          </w:p>
          <w:p w14:paraId="3E09AB60" w14:textId="77777777" w:rsidR="001E7DE9" w:rsidRPr="00CF3634" w:rsidRDefault="001E7DE9" w:rsidP="00877E00">
            <w:pPr>
              <w:pStyle w:val="TableBodyText"/>
              <w:rPr>
                <w:b/>
                <w:szCs w:val="18"/>
                <w:lang w:val="en-US"/>
              </w:rPr>
            </w:pPr>
            <w:r>
              <w:rPr>
                <w:szCs w:val="18"/>
                <w:lang w:val="en-US"/>
              </w:rPr>
              <w:t>It must be able to work standalone for at least 45 minutes, all systems active.</w:t>
            </w:r>
          </w:p>
        </w:tc>
      </w:tr>
      <w:tr w:rsidR="009206B9" w:rsidRPr="00CF3634" w14:paraId="6C946F28" w14:textId="77777777">
        <w:trPr>
          <w:cantSplit/>
          <w:trHeight w:val="188"/>
        </w:trPr>
        <w:tc>
          <w:tcPr>
            <w:tcW w:w="1951" w:type="dxa"/>
            <w:shd w:val="clear" w:color="auto" w:fill="FFFF99"/>
          </w:tcPr>
          <w:p w14:paraId="6D60C66D" w14:textId="77777777" w:rsidR="009206B9" w:rsidRPr="00CF3634" w:rsidRDefault="009206B9" w:rsidP="00A849B5">
            <w:pPr>
              <w:pStyle w:val="TableBodyText"/>
              <w:rPr>
                <w:b/>
                <w:szCs w:val="18"/>
                <w:lang w:val="en-US"/>
              </w:rPr>
            </w:pPr>
            <w:r>
              <w:rPr>
                <w:b/>
                <w:szCs w:val="18"/>
                <w:lang w:val="en-US"/>
              </w:rPr>
              <w:t>HW-02</w:t>
            </w:r>
          </w:p>
        </w:tc>
        <w:tc>
          <w:tcPr>
            <w:tcW w:w="5528" w:type="dxa"/>
            <w:gridSpan w:val="2"/>
            <w:shd w:val="clear" w:color="auto" w:fill="FFFF99"/>
          </w:tcPr>
          <w:p w14:paraId="34A92CDF" w14:textId="77777777" w:rsidR="009206B9" w:rsidRPr="00CF3634" w:rsidRDefault="009206B9" w:rsidP="00A849B5">
            <w:pPr>
              <w:pStyle w:val="TableBodyText"/>
              <w:rPr>
                <w:b/>
                <w:szCs w:val="18"/>
                <w:lang w:val="en-US"/>
              </w:rPr>
            </w:pPr>
            <w:r>
              <w:rPr>
                <w:b/>
                <w:szCs w:val="18"/>
                <w:lang w:val="en-US"/>
              </w:rPr>
              <w:t>Web-Server</w:t>
            </w:r>
          </w:p>
        </w:tc>
        <w:tc>
          <w:tcPr>
            <w:tcW w:w="2169" w:type="dxa"/>
            <w:shd w:val="clear" w:color="auto" w:fill="FFFF99"/>
          </w:tcPr>
          <w:p w14:paraId="592B48CB" w14:textId="77777777" w:rsidR="009206B9" w:rsidRPr="00CF3634" w:rsidRDefault="00141F14" w:rsidP="00A849B5">
            <w:pPr>
              <w:pStyle w:val="TableBodyText"/>
              <w:rPr>
                <w:b/>
                <w:szCs w:val="18"/>
                <w:lang w:val="en-US"/>
              </w:rPr>
            </w:pPr>
            <w:r w:rsidRPr="00141F14">
              <w:rPr>
                <w:b/>
                <w:szCs w:val="18"/>
                <w:lang w:val="en-US"/>
              </w:rPr>
              <w:t>Conditional</w:t>
            </w:r>
          </w:p>
        </w:tc>
      </w:tr>
      <w:tr w:rsidR="009206B9" w:rsidRPr="00CF3634" w14:paraId="0A9803AA" w14:textId="77777777">
        <w:trPr>
          <w:cantSplit/>
          <w:trHeight w:val="188"/>
        </w:trPr>
        <w:tc>
          <w:tcPr>
            <w:tcW w:w="1951" w:type="dxa"/>
          </w:tcPr>
          <w:p w14:paraId="15794273" w14:textId="77777777" w:rsidR="009206B9" w:rsidRPr="00CF3634" w:rsidRDefault="009206B9" w:rsidP="00A849B5">
            <w:pPr>
              <w:pStyle w:val="TableBodyText"/>
              <w:rPr>
                <w:szCs w:val="18"/>
                <w:lang w:val="en-US"/>
              </w:rPr>
            </w:pPr>
            <w:r>
              <w:rPr>
                <w:szCs w:val="18"/>
                <w:lang w:val="en-US"/>
              </w:rPr>
              <w:t>Web-server</w:t>
            </w:r>
          </w:p>
        </w:tc>
        <w:tc>
          <w:tcPr>
            <w:tcW w:w="7697" w:type="dxa"/>
            <w:gridSpan w:val="3"/>
            <w:shd w:val="clear" w:color="auto" w:fill="auto"/>
          </w:tcPr>
          <w:p w14:paraId="67F7056D" w14:textId="71B9CC59" w:rsidR="009206B9" w:rsidRPr="00CF3634" w:rsidRDefault="00011803" w:rsidP="00E3085D">
            <w:pPr>
              <w:pStyle w:val="TableBodyText"/>
              <w:rPr>
                <w:b/>
                <w:szCs w:val="18"/>
                <w:lang w:val="en-US"/>
              </w:rPr>
            </w:pPr>
            <w:r>
              <w:rPr>
                <w:szCs w:val="18"/>
                <w:lang w:val="en-US"/>
              </w:rPr>
              <w:t xml:space="preserve">A </w:t>
            </w:r>
            <w:r w:rsidR="00E3085D">
              <w:rPr>
                <w:rStyle w:val="Emphasis"/>
                <w:rFonts w:cs="Arial"/>
                <w:color w:val="545454"/>
              </w:rPr>
              <w:t>PIC32MX370F512L</w:t>
            </w:r>
            <w:r>
              <w:rPr>
                <w:szCs w:val="18"/>
                <w:lang w:val="en-US"/>
              </w:rPr>
              <w:t xml:space="preserve"> on a </w:t>
            </w:r>
            <w:r w:rsidR="00E3085D">
              <w:rPr>
                <w:szCs w:val="18"/>
                <w:lang w:val="en-US"/>
              </w:rPr>
              <w:t>Basys MX3</w:t>
            </w:r>
            <w:r w:rsidR="004E67FB">
              <w:rPr>
                <w:szCs w:val="18"/>
                <w:lang w:val="en-US"/>
              </w:rPr>
              <w:t xml:space="preserve"> must be used as a microprocessor environment for setting up a web</w:t>
            </w:r>
            <w:r w:rsidR="00250F4C">
              <w:rPr>
                <w:szCs w:val="18"/>
                <w:lang w:val="en-US"/>
              </w:rPr>
              <w:t xml:space="preserve"> </w:t>
            </w:r>
            <w:r w:rsidR="004E67FB">
              <w:rPr>
                <w:szCs w:val="18"/>
                <w:lang w:val="en-US"/>
              </w:rPr>
              <w:t>server environment.</w:t>
            </w:r>
          </w:p>
        </w:tc>
      </w:tr>
      <w:tr w:rsidR="009206B9" w:rsidRPr="00CF3634" w14:paraId="31B3D9D2" w14:textId="77777777">
        <w:trPr>
          <w:cantSplit/>
          <w:trHeight w:val="188"/>
        </w:trPr>
        <w:tc>
          <w:tcPr>
            <w:tcW w:w="1951" w:type="dxa"/>
            <w:vMerge w:val="restart"/>
          </w:tcPr>
          <w:p w14:paraId="04D134CD" w14:textId="77777777" w:rsidR="009206B9" w:rsidRPr="00CF3634" w:rsidRDefault="009206B9" w:rsidP="00A849B5">
            <w:pPr>
              <w:pStyle w:val="TableBodyText"/>
              <w:rPr>
                <w:szCs w:val="18"/>
                <w:lang w:val="en-US"/>
              </w:rPr>
            </w:pPr>
            <w:r>
              <w:rPr>
                <w:szCs w:val="18"/>
                <w:lang w:val="en-US"/>
              </w:rPr>
              <w:t>TCP/IP</w:t>
            </w:r>
            <w:r w:rsidR="00882E1A">
              <w:rPr>
                <w:szCs w:val="18"/>
                <w:lang w:val="en-US"/>
              </w:rPr>
              <w:t xml:space="preserve"> Stack</w:t>
            </w:r>
          </w:p>
        </w:tc>
        <w:tc>
          <w:tcPr>
            <w:tcW w:w="2410" w:type="dxa"/>
            <w:shd w:val="clear" w:color="auto" w:fill="FFFF99"/>
          </w:tcPr>
          <w:p w14:paraId="68E35E1C" w14:textId="77777777" w:rsidR="009206B9" w:rsidRPr="00CF3634" w:rsidRDefault="0075667F" w:rsidP="00A849B5">
            <w:pPr>
              <w:pStyle w:val="TableBodyText"/>
              <w:rPr>
                <w:b/>
                <w:szCs w:val="18"/>
                <w:lang w:val="en-US"/>
              </w:rPr>
            </w:pPr>
            <w:r>
              <w:rPr>
                <w:b/>
                <w:szCs w:val="18"/>
                <w:lang w:val="en-US"/>
              </w:rPr>
              <w:t>HW</w:t>
            </w:r>
            <w:r w:rsidR="009206B9">
              <w:rPr>
                <w:b/>
                <w:szCs w:val="18"/>
                <w:lang w:val="en-US"/>
              </w:rPr>
              <w:t>-0</w:t>
            </w:r>
            <w:r>
              <w:rPr>
                <w:b/>
                <w:szCs w:val="18"/>
                <w:lang w:val="en-US"/>
              </w:rPr>
              <w:t>2.1</w:t>
            </w:r>
          </w:p>
        </w:tc>
        <w:tc>
          <w:tcPr>
            <w:tcW w:w="3118" w:type="dxa"/>
            <w:shd w:val="clear" w:color="auto" w:fill="FFFF99"/>
          </w:tcPr>
          <w:p w14:paraId="759E3681" w14:textId="77777777" w:rsidR="009206B9" w:rsidRPr="00CF3634" w:rsidRDefault="009206B9" w:rsidP="00A849B5">
            <w:pPr>
              <w:pStyle w:val="TableBodyText"/>
              <w:rPr>
                <w:b/>
                <w:szCs w:val="18"/>
                <w:lang w:val="en-US"/>
              </w:rPr>
            </w:pPr>
            <w:r>
              <w:rPr>
                <w:b/>
                <w:szCs w:val="18"/>
                <w:lang w:val="en-US"/>
              </w:rPr>
              <w:t>TCP / IP Stack</w:t>
            </w:r>
          </w:p>
        </w:tc>
        <w:tc>
          <w:tcPr>
            <w:tcW w:w="2169" w:type="dxa"/>
            <w:shd w:val="clear" w:color="auto" w:fill="FFFF99"/>
          </w:tcPr>
          <w:p w14:paraId="519DE700" w14:textId="77777777" w:rsidR="009206B9" w:rsidRPr="00CF3634" w:rsidRDefault="00141F14" w:rsidP="00A849B5">
            <w:pPr>
              <w:pStyle w:val="TableBodyText"/>
              <w:rPr>
                <w:b/>
                <w:szCs w:val="18"/>
                <w:lang w:val="en-US"/>
              </w:rPr>
            </w:pPr>
            <w:r w:rsidRPr="00141F14">
              <w:rPr>
                <w:b/>
                <w:szCs w:val="18"/>
                <w:lang w:val="en-US"/>
              </w:rPr>
              <w:t>Conditional</w:t>
            </w:r>
          </w:p>
        </w:tc>
      </w:tr>
      <w:tr w:rsidR="009206B9" w:rsidRPr="00CF3634" w14:paraId="7696128A" w14:textId="77777777">
        <w:trPr>
          <w:cantSplit/>
          <w:trHeight w:val="187"/>
        </w:trPr>
        <w:tc>
          <w:tcPr>
            <w:tcW w:w="1951" w:type="dxa"/>
            <w:vMerge/>
          </w:tcPr>
          <w:p w14:paraId="5BB81991" w14:textId="77777777" w:rsidR="009206B9" w:rsidRPr="00CF3634" w:rsidRDefault="009206B9" w:rsidP="00A849B5">
            <w:pPr>
              <w:pStyle w:val="TableBodyText"/>
              <w:rPr>
                <w:szCs w:val="18"/>
                <w:lang w:val="en-US"/>
              </w:rPr>
            </w:pPr>
          </w:p>
        </w:tc>
        <w:tc>
          <w:tcPr>
            <w:tcW w:w="2410" w:type="dxa"/>
          </w:tcPr>
          <w:p w14:paraId="40B9A612" w14:textId="77777777" w:rsidR="009206B9" w:rsidRPr="00CF3634" w:rsidRDefault="009206B9" w:rsidP="00A849B5">
            <w:pPr>
              <w:pStyle w:val="TableBodyText"/>
              <w:rPr>
                <w:vanish/>
                <w:szCs w:val="18"/>
                <w:lang w:val="en-US"/>
              </w:rPr>
            </w:pPr>
          </w:p>
        </w:tc>
        <w:tc>
          <w:tcPr>
            <w:tcW w:w="5287" w:type="dxa"/>
            <w:gridSpan w:val="2"/>
          </w:tcPr>
          <w:p w14:paraId="2D24C493" w14:textId="77777777" w:rsidR="009206B9" w:rsidRPr="00CF3634" w:rsidRDefault="004E67FB" w:rsidP="00A849B5">
            <w:pPr>
              <w:pStyle w:val="TableBodyText"/>
              <w:rPr>
                <w:szCs w:val="18"/>
                <w:lang w:val="en-US"/>
              </w:rPr>
            </w:pPr>
            <w:r>
              <w:rPr>
                <w:szCs w:val="18"/>
                <w:lang w:val="en-US"/>
              </w:rPr>
              <w:t xml:space="preserve">The </w:t>
            </w:r>
            <w:r w:rsidR="00250F4C">
              <w:rPr>
                <w:szCs w:val="18"/>
                <w:lang w:val="en-US"/>
              </w:rPr>
              <w:t xml:space="preserve">web server </w:t>
            </w:r>
            <w:r>
              <w:rPr>
                <w:szCs w:val="18"/>
                <w:lang w:val="en-US"/>
              </w:rPr>
              <w:t>connects through TCP/IP to an existing Network</w:t>
            </w:r>
            <w:r w:rsidR="00250F4C">
              <w:rPr>
                <w:szCs w:val="18"/>
                <w:lang w:val="en-US"/>
              </w:rPr>
              <w:t xml:space="preserve"> </w:t>
            </w:r>
            <w:r>
              <w:rPr>
                <w:szCs w:val="18"/>
                <w:lang w:val="en-US"/>
              </w:rPr>
              <w:t>Connectivity environment</w:t>
            </w:r>
          </w:p>
        </w:tc>
      </w:tr>
      <w:tr w:rsidR="00D04F11" w:rsidRPr="00CF3634" w14:paraId="5288C911" w14:textId="77777777">
        <w:trPr>
          <w:cantSplit/>
          <w:trHeight w:val="188"/>
        </w:trPr>
        <w:tc>
          <w:tcPr>
            <w:tcW w:w="1951" w:type="dxa"/>
          </w:tcPr>
          <w:p w14:paraId="765241D9" w14:textId="77777777" w:rsidR="00D04F11" w:rsidRPr="00CF3634" w:rsidRDefault="00D04F11" w:rsidP="00973693">
            <w:pPr>
              <w:pStyle w:val="TableBodyText"/>
              <w:rPr>
                <w:szCs w:val="18"/>
                <w:lang w:val="en-US"/>
              </w:rPr>
            </w:pPr>
            <w:r>
              <w:rPr>
                <w:szCs w:val="18"/>
                <w:lang w:val="en-US"/>
              </w:rPr>
              <w:t>Bluetooth</w:t>
            </w:r>
          </w:p>
        </w:tc>
        <w:tc>
          <w:tcPr>
            <w:tcW w:w="2410" w:type="dxa"/>
            <w:shd w:val="clear" w:color="auto" w:fill="FFFF99"/>
          </w:tcPr>
          <w:p w14:paraId="4CB51CA4" w14:textId="77777777" w:rsidR="00D04F11" w:rsidRPr="00CF3634" w:rsidRDefault="00D04F11" w:rsidP="00973693">
            <w:pPr>
              <w:pStyle w:val="TableBodyText"/>
              <w:rPr>
                <w:b/>
                <w:szCs w:val="18"/>
                <w:lang w:val="en-US"/>
              </w:rPr>
            </w:pPr>
            <w:r>
              <w:rPr>
                <w:b/>
                <w:szCs w:val="18"/>
                <w:lang w:val="en-US"/>
              </w:rPr>
              <w:t>HW-02.2</w:t>
            </w:r>
          </w:p>
        </w:tc>
        <w:tc>
          <w:tcPr>
            <w:tcW w:w="3118" w:type="dxa"/>
            <w:shd w:val="clear" w:color="auto" w:fill="FFFF99"/>
          </w:tcPr>
          <w:p w14:paraId="5B188E54" w14:textId="77777777" w:rsidR="00D04F11" w:rsidRPr="00CF3634" w:rsidRDefault="00D04F11" w:rsidP="00973693">
            <w:pPr>
              <w:pStyle w:val="TableBodyText"/>
              <w:rPr>
                <w:b/>
                <w:szCs w:val="18"/>
                <w:lang w:val="en-US"/>
              </w:rPr>
            </w:pPr>
            <w:r>
              <w:rPr>
                <w:b/>
                <w:szCs w:val="18"/>
                <w:lang w:val="en-US"/>
              </w:rPr>
              <w:t>Bluetooth A</w:t>
            </w:r>
          </w:p>
        </w:tc>
        <w:tc>
          <w:tcPr>
            <w:tcW w:w="2169" w:type="dxa"/>
            <w:shd w:val="clear" w:color="auto" w:fill="FFFF99"/>
          </w:tcPr>
          <w:p w14:paraId="581902AF" w14:textId="77777777" w:rsidR="00D04F11" w:rsidRPr="00CF3634" w:rsidRDefault="00141F14" w:rsidP="00973693">
            <w:pPr>
              <w:pStyle w:val="TableBodyText"/>
              <w:rPr>
                <w:b/>
                <w:szCs w:val="18"/>
                <w:lang w:val="en-US"/>
              </w:rPr>
            </w:pPr>
            <w:r w:rsidRPr="00141F14">
              <w:rPr>
                <w:b/>
                <w:szCs w:val="18"/>
                <w:lang w:val="en-US"/>
              </w:rPr>
              <w:t>Conditiona</w:t>
            </w:r>
            <w:r>
              <w:rPr>
                <w:b/>
                <w:szCs w:val="18"/>
                <w:lang w:val="en-US"/>
              </w:rPr>
              <w:t>l</w:t>
            </w:r>
          </w:p>
        </w:tc>
      </w:tr>
      <w:tr w:rsidR="00D04F11" w:rsidRPr="00CF3634" w14:paraId="5E78DCFC" w14:textId="77777777">
        <w:trPr>
          <w:cantSplit/>
          <w:trHeight w:val="188"/>
        </w:trPr>
        <w:tc>
          <w:tcPr>
            <w:tcW w:w="1951" w:type="dxa"/>
          </w:tcPr>
          <w:p w14:paraId="649674AE" w14:textId="77777777" w:rsidR="00D04F11" w:rsidRPr="00CF3634" w:rsidRDefault="00D04F11" w:rsidP="00973693">
            <w:pPr>
              <w:pStyle w:val="TableBodyText"/>
              <w:rPr>
                <w:szCs w:val="18"/>
                <w:lang w:val="en-US"/>
              </w:rPr>
            </w:pPr>
          </w:p>
        </w:tc>
        <w:tc>
          <w:tcPr>
            <w:tcW w:w="2410" w:type="dxa"/>
            <w:shd w:val="clear" w:color="auto" w:fill="auto"/>
          </w:tcPr>
          <w:p w14:paraId="7B071970" w14:textId="77777777" w:rsidR="00D04F11" w:rsidRPr="00CF3634" w:rsidRDefault="00D04F11" w:rsidP="00973693">
            <w:pPr>
              <w:pStyle w:val="TableBodyText"/>
              <w:rPr>
                <w:vanish/>
                <w:szCs w:val="18"/>
                <w:lang w:val="en-US"/>
              </w:rPr>
            </w:pPr>
          </w:p>
        </w:tc>
        <w:tc>
          <w:tcPr>
            <w:tcW w:w="5287" w:type="dxa"/>
            <w:gridSpan w:val="2"/>
            <w:shd w:val="clear" w:color="auto" w:fill="auto"/>
          </w:tcPr>
          <w:p w14:paraId="5A67E2E9" w14:textId="77777777" w:rsidR="00D04F11" w:rsidRDefault="001E7DE9" w:rsidP="00A849B5">
            <w:pPr>
              <w:pStyle w:val="TableBodyText"/>
              <w:rPr>
                <w:b/>
                <w:szCs w:val="18"/>
                <w:lang w:val="en-US"/>
              </w:rPr>
            </w:pPr>
            <w:r>
              <w:rPr>
                <w:szCs w:val="18"/>
                <w:lang w:val="en-US"/>
              </w:rPr>
              <w:t xml:space="preserve">The </w:t>
            </w:r>
            <w:r w:rsidR="00250F4C">
              <w:rPr>
                <w:szCs w:val="18"/>
                <w:lang w:val="en-US"/>
              </w:rPr>
              <w:t>w</w:t>
            </w:r>
            <w:r>
              <w:rPr>
                <w:szCs w:val="18"/>
                <w:lang w:val="en-US"/>
              </w:rPr>
              <w:t>eb</w:t>
            </w:r>
            <w:r w:rsidR="00250F4C">
              <w:rPr>
                <w:szCs w:val="18"/>
                <w:lang w:val="en-US"/>
              </w:rPr>
              <w:t xml:space="preserve"> s</w:t>
            </w:r>
            <w:r>
              <w:rPr>
                <w:szCs w:val="18"/>
                <w:lang w:val="en-US"/>
              </w:rPr>
              <w:t xml:space="preserve">erver microcontroller must be interfaced with the </w:t>
            </w:r>
            <w:r w:rsidR="00B23E48">
              <w:rPr>
                <w:szCs w:val="18"/>
                <w:lang w:val="en-US"/>
              </w:rPr>
              <w:t xml:space="preserve">main </w:t>
            </w:r>
            <w:r>
              <w:rPr>
                <w:szCs w:val="18"/>
                <w:lang w:val="en-US"/>
              </w:rPr>
              <w:t>microcontroller through (Serial over) Bluetooth</w:t>
            </w:r>
          </w:p>
        </w:tc>
      </w:tr>
    </w:tbl>
    <w:p w14:paraId="5DC28F4E" w14:textId="77777777" w:rsidR="00387B2D" w:rsidRDefault="00387B2D" w:rsidP="00387B2D">
      <w:pPr>
        <w:pStyle w:val="Heading2"/>
        <w:numPr>
          <w:ilvl w:val="0"/>
          <w:numId w:val="0"/>
        </w:numPr>
      </w:pPr>
    </w:p>
    <w:p w14:paraId="0C00826C" w14:textId="77777777" w:rsidR="00C269FC" w:rsidRPr="00C269FC" w:rsidRDefault="00387B2D" w:rsidP="00C269FC">
      <w:pPr>
        <w:pStyle w:val="Heading2"/>
      </w:pPr>
      <w:r>
        <w:br w:type="page"/>
      </w:r>
      <w:bookmarkStart w:id="115" w:name="_Toc309287739"/>
      <w:bookmarkStart w:id="116" w:name="_Toc309639882"/>
      <w:r w:rsidR="00C269FC" w:rsidRPr="00C269FC">
        <w:lastRenderedPageBreak/>
        <w:t>External Interface Requirements</w:t>
      </w:r>
      <w:bookmarkEnd w:id="115"/>
      <w:bookmarkEnd w:id="116"/>
    </w:p>
    <w:p w14:paraId="0A982FF8" w14:textId="77777777" w:rsidR="0075667F" w:rsidRDefault="0075667F" w:rsidP="00C269FC">
      <w:pPr>
        <w:pStyle w:val="Heading3"/>
      </w:pPr>
      <w:bookmarkStart w:id="117" w:name="_Toc309287740"/>
      <w:bookmarkStart w:id="118" w:name="_Toc309639883"/>
      <w:r>
        <w:t>User Interface</w:t>
      </w:r>
      <w:bookmarkEnd w:id="117"/>
      <w:bookmarkEnd w:id="1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2410"/>
        <w:gridCol w:w="3118"/>
        <w:gridCol w:w="2035"/>
      </w:tblGrid>
      <w:tr w:rsidR="0036346B" w:rsidRPr="0036346B" w14:paraId="23492F1E" w14:textId="77777777">
        <w:tc>
          <w:tcPr>
            <w:tcW w:w="1951" w:type="dxa"/>
            <w:tcBorders>
              <w:bottom w:val="single" w:sz="4" w:space="0" w:color="auto"/>
            </w:tcBorders>
            <w:shd w:val="clear" w:color="auto" w:fill="FFFF99"/>
          </w:tcPr>
          <w:p w14:paraId="0B75028E" w14:textId="77777777" w:rsidR="0036346B" w:rsidRPr="0036346B" w:rsidRDefault="00F46A98" w:rsidP="00973693">
            <w:pPr>
              <w:pStyle w:val="TableBodyText"/>
              <w:rPr>
                <w:b/>
              </w:rPr>
            </w:pPr>
            <w:r>
              <w:rPr>
                <w:b/>
              </w:rPr>
              <w:t>EXT-01</w:t>
            </w:r>
          </w:p>
        </w:tc>
        <w:tc>
          <w:tcPr>
            <w:tcW w:w="5528" w:type="dxa"/>
            <w:gridSpan w:val="2"/>
            <w:tcBorders>
              <w:bottom w:val="single" w:sz="4" w:space="0" w:color="auto"/>
            </w:tcBorders>
            <w:shd w:val="clear" w:color="auto" w:fill="FFFF99"/>
          </w:tcPr>
          <w:p w14:paraId="22EFC3AD" w14:textId="77777777" w:rsidR="0036346B" w:rsidRPr="0036346B" w:rsidRDefault="0036346B" w:rsidP="00973693">
            <w:pPr>
              <w:pStyle w:val="TableBodyText"/>
              <w:rPr>
                <w:b/>
              </w:rPr>
            </w:pPr>
            <w:r w:rsidRPr="0036346B">
              <w:rPr>
                <w:b/>
              </w:rPr>
              <w:t>User interface</w:t>
            </w:r>
          </w:p>
        </w:tc>
        <w:tc>
          <w:tcPr>
            <w:tcW w:w="2035" w:type="dxa"/>
            <w:tcBorders>
              <w:bottom w:val="single" w:sz="4" w:space="0" w:color="auto"/>
            </w:tcBorders>
            <w:shd w:val="clear" w:color="auto" w:fill="FFFF99"/>
          </w:tcPr>
          <w:p w14:paraId="63327F44" w14:textId="77777777" w:rsidR="0036346B" w:rsidRPr="0036346B" w:rsidRDefault="0036346B" w:rsidP="00973693">
            <w:pPr>
              <w:pStyle w:val="TableBodyText"/>
              <w:rPr>
                <w:b/>
              </w:rPr>
            </w:pPr>
            <w:r w:rsidRPr="0036346B">
              <w:rPr>
                <w:b/>
              </w:rPr>
              <w:t>Essential</w:t>
            </w:r>
          </w:p>
        </w:tc>
      </w:tr>
      <w:tr w:rsidR="0036346B" w:rsidRPr="0036346B" w14:paraId="05034B94" w14:textId="77777777">
        <w:tc>
          <w:tcPr>
            <w:tcW w:w="1951" w:type="dxa"/>
            <w:tcBorders>
              <w:top w:val="single" w:sz="4" w:space="0" w:color="auto"/>
              <w:left w:val="single" w:sz="4" w:space="0" w:color="auto"/>
              <w:bottom w:val="single" w:sz="4" w:space="0" w:color="auto"/>
              <w:right w:val="single" w:sz="4" w:space="0" w:color="auto"/>
            </w:tcBorders>
          </w:tcPr>
          <w:p w14:paraId="49A15C74" w14:textId="77777777" w:rsidR="0036346B" w:rsidRPr="0036346B" w:rsidRDefault="0036346B" w:rsidP="00973693">
            <w:pPr>
              <w:pStyle w:val="TableBodyText"/>
            </w:pPr>
            <w:r w:rsidRPr="0036346B">
              <w:t>Webpage</w:t>
            </w:r>
          </w:p>
        </w:tc>
        <w:tc>
          <w:tcPr>
            <w:tcW w:w="7563" w:type="dxa"/>
            <w:gridSpan w:val="3"/>
            <w:tcBorders>
              <w:top w:val="single" w:sz="4" w:space="0" w:color="auto"/>
              <w:left w:val="single" w:sz="4" w:space="0" w:color="auto"/>
              <w:bottom w:val="single" w:sz="4" w:space="0" w:color="auto"/>
              <w:right w:val="single" w:sz="4" w:space="0" w:color="auto"/>
            </w:tcBorders>
          </w:tcPr>
          <w:p w14:paraId="4E649DB7" w14:textId="77777777" w:rsidR="0036346B" w:rsidRPr="0036346B" w:rsidRDefault="0036346B" w:rsidP="00973693">
            <w:pPr>
              <w:pStyle w:val="TableBodyText"/>
            </w:pPr>
            <w:r>
              <w:t xml:space="preserve">The user controls the </w:t>
            </w:r>
            <w:r w:rsidR="00804E12">
              <w:t>Hexapod</w:t>
            </w:r>
            <w:r>
              <w:t xml:space="preserve"> by a webpage. On the webpage 4 buttons and 3x5 blocks</w:t>
            </w:r>
            <w:r w:rsidR="00DC6E03">
              <w:t xml:space="preserve"> are shown.</w:t>
            </w:r>
          </w:p>
        </w:tc>
      </w:tr>
      <w:tr w:rsidR="0036346B" w:rsidRPr="0036346B" w14:paraId="04C7FE59" w14:textId="77777777">
        <w:trPr>
          <w:cantSplit/>
          <w:trHeight w:val="187"/>
        </w:trPr>
        <w:tc>
          <w:tcPr>
            <w:tcW w:w="1951" w:type="dxa"/>
          </w:tcPr>
          <w:p w14:paraId="6A7714ED" w14:textId="77777777" w:rsidR="0036346B" w:rsidRPr="0036346B" w:rsidRDefault="0036346B" w:rsidP="00973693">
            <w:pPr>
              <w:pStyle w:val="TableBodyText"/>
            </w:pPr>
          </w:p>
        </w:tc>
        <w:tc>
          <w:tcPr>
            <w:tcW w:w="2410" w:type="dxa"/>
          </w:tcPr>
          <w:p w14:paraId="756AAFB8" w14:textId="77777777" w:rsidR="0036346B" w:rsidRPr="0036346B" w:rsidRDefault="0036346B" w:rsidP="00973693">
            <w:pPr>
              <w:pStyle w:val="TableBodyText"/>
            </w:pPr>
            <w:r w:rsidRPr="0036346B">
              <w:t>Note</w:t>
            </w:r>
          </w:p>
        </w:tc>
        <w:tc>
          <w:tcPr>
            <w:tcW w:w="5153" w:type="dxa"/>
            <w:gridSpan w:val="2"/>
          </w:tcPr>
          <w:p w14:paraId="18E42E11" w14:textId="77777777" w:rsidR="0036346B" w:rsidRPr="0036346B" w:rsidRDefault="0036346B" w:rsidP="00973693">
            <w:pPr>
              <w:pStyle w:val="TableBodyText"/>
            </w:pPr>
            <w:r>
              <w:t xml:space="preserve">The buttons and blocks are specified in chapter </w:t>
            </w:r>
            <w:r w:rsidR="001E7DE9">
              <w:t>2.1.2.1</w:t>
            </w:r>
          </w:p>
        </w:tc>
      </w:tr>
    </w:tbl>
    <w:p w14:paraId="07754A57" w14:textId="77777777" w:rsidR="00882E1A" w:rsidRDefault="00087BD6" w:rsidP="00C269FC">
      <w:pPr>
        <w:pStyle w:val="Heading3"/>
      </w:pPr>
      <w:bookmarkStart w:id="119" w:name="_Toc309287741"/>
      <w:bookmarkStart w:id="120" w:name="_Toc309639884"/>
      <w:r>
        <w:t>Hardware Interface</w:t>
      </w:r>
      <w:bookmarkEnd w:id="119"/>
      <w:bookmarkEnd w:id="1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5528"/>
        <w:gridCol w:w="2035"/>
      </w:tblGrid>
      <w:tr w:rsidR="00882E1A" w:rsidRPr="00446DE7" w14:paraId="4FB955D5" w14:textId="77777777">
        <w:tc>
          <w:tcPr>
            <w:tcW w:w="1951" w:type="dxa"/>
            <w:tcBorders>
              <w:top w:val="single" w:sz="4" w:space="0" w:color="auto"/>
              <w:left w:val="single" w:sz="4" w:space="0" w:color="auto"/>
              <w:bottom w:val="single" w:sz="4" w:space="0" w:color="auto"/>
              <w:right w:val="single" w:sz="4" w:space="0" w:color="auto"/>
            </w:tcBorders>
            <w:shd w:val="clear" w:color="auto" w:fill="FFFF99"/>
          </w:tcPr>
          <w:p w14:paraId="39B1B350" w14:textId="77777777" w:rsidR="00882E1A" w:rsidRPr="00446DE7" w:rsidRDefault="00D04F11" w:rsidP="00973693">
            <w:pPr>
              <w:pStyle w:val="TableBodyText"/>
              <w:rPr>
                <w:b/>
              </w:rPr>
            </w:pPr>
            <w:r>
              <w:rPr>
                <w:b/>
              </w:rPr>
              <w:t xml:space="preserve">EXT </w:t>
            </w:r>
            <w:r w:rsidR="00882E1A">
              <w:rPr>
                <w:b/>
              </w:rPr>
              <w:t>-0</w:t>
            </w:r>
            <w:r w:rsidR="00F46A98">
              <w:rPr>
                <w:b/>
              </w:rPr>
              <w:t>2</w:t>
            </w:r>
          </w:p>
        </w:tc>
        <w:tc>
          <w:tcPr>
            <w:tcW w:w="5528" w:type="dxa"/>
            <w:tcBorders>
              <w:top w:val="single" w:sz="4" w:space="0" w:color="auto"/>
              <w:left w:val="single" w:sz="4" w:space="0" w:color="auto"/>
              <w:bottom w:val="single" w:sz="4" w:space="0" w:color="auto"/>
              <w:right w:val="single" w:sz="4" w:space="0" w:color="auto"/>
            </w:tcBorders>
            <w:shd w:val="clear" w:color="auto" w:fill="FFFF99"/>
          </w:tcPr>
          <w:p w14:paraId="7138D761" w14:textId="77777777" w:rsidR="00882E1A" w:rsidRPr="00D04F11" w:rsidRDefault="00D04F11" w:rsidP="00973693">
            <w:pPr>
              <w:pStyle w:val="TableBodyText"/>
              <w:rPr>
                <w:b/>
                <w:szCs w:val="18"/>
              </w:rPr>
            </w:pPr>
            <w:r w:rsidRPr="00D04F11">
              <w:rPr>
                <w:b/>
              </w:rPr>
              <w:t>I²C</w:t>
            </w:r>
          </w:p>
        </w:tc>
        <w:tc>
          <w:tcPr>
            <w:tcW w:w="2035" w:type="dxa"/>
            <w:tcBorders>
              <w:top w:val="single" w:sz="4" w:space="0" w:color="auto"/>
              <w:left w:val="single" w:sz="4" w:space="0" w:color="auto"/>
              <w:bottom w:val="single" w:sz="4" w:space="0" w:color="auto"/>
              <w:right w:val="single" w:sz="4" w:space="0" w:color="auto"/>
            </w:tcBorders>
            <w:shd w:val="clear" w:color="auto" w:fill="FFFF99"/>
          </w:tcPr>
          <w:p w14:paraId="2CABA3D8" w14:textId="77777777" w:rsidR="00882E1A" w:rsidRPr="00446DE7" w:rsidRDefault="00882E1A" w:rsidP="00973693">
            <w:pPr>
              <w:pStyle w:val="TableBodyText"/>
              <w:rPr>
                <w:b/>
              </w:rPr>
            </w:pPr>
            <w:r w:rsidRPr="00446DE7">
              <w:rPr>
                <w:b/>
              </w:rPr>
              <w:t>Essential</w:t>
            </w:r>
          </w:p>
        </w:tc>
      </w:tr>
      <w:tr w:rsidR="00882E1A" w:rsidRPr="00446DE7" w14:paraId="54849B34" w14:textId="77777777">
        <w:tc>
          <w:tcPr>
            <w:tcW w:w="1951" w:type="dxa"/>
            <w:tcBorders>
              <w:top w:val="single" w:sz="4" w:space="0" w:color="auto"/>
              <w:left w:val="single" w:sz="4" w:space="0" w:color="auto"/>
              <w:bottom w:val="single" w:sz="4" w:space="0" w:color="auto"/>
              <w:right w:val="single" w:sz="4" w:space="0" w:color="auto"/>
            </w:tcBorders>
          </w:tcPr>
          <w:p w14:paraId="141EA758" w14:textId="77777777" w:rsidR="00882E1A" w:rsidRPr="00446DE7" w:rsidRDefault="00882E1A" w:rsidP="00973693">
            <w:pPr>
              <w:pStyle w:val="TableBodyText"/>
            </w:pPr>
            <w:r>
              <w:t xml:space="preserve">I²C </w:t>
            </w:r>
            <w:r w:rsidRPr="00CF3634">
              <w:rPr>
                <w:szCs w:val="18"/>
                <w:lang w:val="en-US"/>
              </w:rPr>
              <w:t>Ultrasonic</w:t>
            </w:r>
          </w:p>
        </w:tc>
        <w:tc>
          <w:tcPr>
            <w:tcW w:w="7563" w:type="dxa"/>
            <w:gridSpan w:val="2"/>
            <w:tcBorders>
              <w:top w:val="single" w:sz="4" w:space="0" w:color="auto"/>
              <w:left w:val="single" w:sz="4" w:space="0" w:color="auto"/>
              <w:bottom w:val="single" w:sz="4" w:space="0" w:color="auto"/>
              <w:right w:val="single" w:sz="4" w:space="0" w:color="auto"/>
            </w:tcBorders>
          </w:tcPr>
          <w:p w14:paraId="7706A213" w14:textId="77777777" w:rsidR="00882E1A" w:rsidRPr="00141F14" w:rsidRDefault="00141F14" w:rsidP="00973693">
            <w:pPr>
              <w:pStyle w:val="TableBodyText"/>
              <w:rPr>
                <w:color w:val="FF0000"/>
                <w:szCs w:val="18"/>
              </w:rPr>
            </w:pPr>
            <w:r w:rsidRPr="00141F14">
              <w:rPr>
                <w:color w:val="FF0000"/>
              </w:rPr>
              <w:t>TBD. Specify Description</w:t>
            </w:r>
            <w:r>
              <w:rPr>
                <w:color w:val="FF0000"/>
              </w:rPr>
              <w:t>, Hardware Aspects</w:t>
            </w:r>
            <w:r w:rsidRPr="00141F14">
              <w:rPr>
                <w:color w:val="FF0000"/>
              </w:rPr>
              <w:t xml:space="preserve"> and Protocol</w:t>
            </w:r>
          </w:p>
        </w:tc>
      </w:tr>
      <w:tr w:rsidR="00882E1A" w:rsidRPr="00446DE7" w14:paraId="3B33C5C6" w14:textId="77777777">
        <w:tc>
          <w:tcPr>
            <w:tcW w:w="1951" w:type="dxa"/>
            <w:tcBorders>
              <w:top w:val="single" w:sz="4" w:space="0" w:color="auto"/>
              <w:left w:val="single" w:sz="4" w:space="0" w:color="auto"/>
              <w:bottom w:val="single" w:sz="4" w:space="0" w:color="auto"/>
              <w:right w:val="single" w:sz="4" w:space="0" w:color="auto"/>
            </w:tcBorders>
            <w:shd w:val="clear" w:color="auto" w:fill="FFFF99"/>
          </w:tcPr>
          <w:p w14:paraId="7E42EDBB" w14:textId="77777777" w:rsidR="00882E1A" w:rsidRPr="00446DE7" w:rsidRDefault="00D04F11" w:rsidP="00973693">
            <w:pPr>
              <w:pStyle w:val="TableBodyText"/>
              <w:rPr>
                <w:b/>
              </w:rPr>
            </w:pPr>
            <w:r>
              <w:rPr>
                <w:b/>
              </w:rPr>
              <w:t xml:space="preserve">EXT </w:t>
            </w:r>
            <w:r w:rsidR="00882E1A">
              <w:rPr>
                <w:b/>
              </w:rPr>
              <w:t>-0</w:t>
            </w:r>
            <w:r w:rsidR="00F46A98">
              <w:rPr>
                <w:b/>
              </w:rPr>
              <w:t>3</w:t>
            </w:r>
          </w:p>
        </w:tc>
        <w:tc>
          <w:tcPr>
            <w:tcW w:w="5528" w:type="dxa"/>
            <w:tcBorders>
              <w:top w:val="single" w:sz="4" w:space="0" w:color="auto"/>
              <w:left w:val="single" w:sz="4" w:space="0" w:color="auto"/>
              <w:bottom w:val="single" w:sz="4" w:space="0" w:color="auto"/>
              <w:right w:val="single" w:sz="4" w:space="0" w:color="auto"/>
            </w:tcBorders>
            <w:shd w:val="clear" w:color="auto" w:fill="FFFF99"/>
          </w:tcPr>
          <w:p w14:paraId="68A728F3" w14:textId="77777777" w:rsidR="00882E1A" w:rsidRPr="00476777" w:rsidRDefault="00476777" w:rsidP="00973693">
            <w:pPr>
              <w:pStyle w:val="TableBodyText"/>
              <w:rPr>
                <w:b/>
                <w:szCs w:val="18"/>
              </w:rPr>
            </w:pPr>
            <w:r w:rsidRPr="00476777">
              <w:rPr>
                <w:b/>
              </w:rPr>
              <w:t>PWM</w:t>
            </w:r>
          </w:p>
        </w:tc>
        <w:tc>
          <w:tcPr>
            <w:tcW w:w="2035" w:type="dxa"/>
            <w:tcBorders>
              <w:top w:val="single" w:sz="4" w:space="0" w:color="auto"/>
              <w:left w:val="single" w:sz="4" w:space="0" w:color="auto"/>
              <w:bottom w:val="single" w:sz="4" w:space="0" w:color="auto"/>
              <w:right w:val="single" w:sz="4" w:space="0" w:color="auto"/>
            </w:tcBorders>
            <w:shd w:val="clear" w:color="auto" w:fill="FFFF99"/>
          </w:tcPr>
          <w:p w14:paraId="6FDAE298" w14:textId="77777777" w:rsidR="00882E1A" w:rsidRPr="00446DE7" w:rsidRDefault="00882E1A" w:rsidP="00973693">
            <w:pPr>
              <w:pStyle w:val="TableBodyText"/>
              <w:rPr>
                <w:b/>
              </w:rPr>
            </w:pPr>
            <w:r w:rsidRPr="00446DE7">
              <w:rPr>
                <w:b/>
              </w:rPr>
              <w:t>Essential</w:t>
            </w:r>
          </w:p>
        </w:tc>
      </w:tr>
      <w:tr w:rsidR="00882E1A" w:rsidRPr="00476777" w14:paraId="7DDE3BAB" w14:textId="77777777">
        <w:tc>
          <w:tcPr>
            <w:tcW w:w="1951" w:type="dxa"/>
            <w:tcBorders>
              <w:top w:val="single" w:sz="4" w:space="0" w:color="auto"/>
              <w:left w:val="single" w:sz="4" w:space="0" w:color="auto"/>
              <w:bottom w:val="single" w:sz="4" w:space="0" w:color="auto"/>
              <w:right w:val="single" w:sz="4" w:space="0" w:color="auto"/>
            </w:tcBorders>
          </w:tcPr>
          <w:p w14:paraId="4C370DC7" w14:textId="77777777" w:rsidR="00882E1A" w:rsidRPr="00476777" w:rsidRDefault="00882E1A" w:rsidP="00973693">
            <w:pPr>
              <w:pStyle w:val="TableBodyText"/>
              <w:rPr>
                <w:szCs w:val="18"/>
              </w:rPr>
            </w:pPr>
            <w:r w:rsidRPr="00476777">
              <w:rPr>
                <w:szCs w:val="18"/>
              </w:rPr>
              <w:t>Pan &amp; Tilt Head</w:t>
            </w:r>
          </w:p>
        </w:tc>
        <w:tc>
          <w:tcPr>
            <w:tcW w:w="7563" w:type="dxa"/>
            <w:gridSpan w:val="2"/>
            <w:tcBorders>
              <w:top w:val="single" w:sz="4" w:space="0" w:color="auto"/>
              <w:left w:val="single" w:sz="4" w:space="0" w:color="auto"/>
              <w:bottom w:val="single" w:sz="4" w:space="0" w:color="auto"/>
              <w:right w:val="single" w:sz="4" w:space="0" w:color="auto"/>
            </w:tcBorders>
          </w:tcPr>
          <w:p w14:paraId="771864C1" w14:textId="77777777" w:rsidR="00882E1A" w:rsidRPr="00476777" w:rsidRDefault="00141F14" w:rsidP="00476777">
            <w:pPr>
              <w:pStyle w:val="TableBodyText"/>
              <w:rPr>
                <w:lang w:val="en-US"/>
              </w:rPr>
            </w:pPr>
            <w:r w:rsidRPr="00141F14">
              <w:rPr>
                <w:color w:val="FF0000"/>
              </w:rPr>
              <w:t>TBD. Specify Description</w:t>
            </w:r>
            <w:r>
              <w:rPr>
                <w:color w:val="FF0000"/>
              </w:rPr>
              <w:t>,</w:t>
            </w:r>
            <w:r w:rsidRPr="00141F14">
              <w:rPr>
                <w:color w:val="FF0000"/>
              </w:rPr>
              <w:t xml:space="preserve"> </w:t>
            </w:r>
            <w:r>
              <w:rPr>
                <w:color w:val="FF0000"/>
              </w:rPr>
              <w:t>Hardware Aspects</w:t>
            </w:r>
            <w:r w:rsidRPr="00141F14">
              <w:rPr>
                <w:color w:val="FF0000"/>
              </w:rPr>
              <w:t xml:space="preserve"> and Protocol</w:t>
            </w:r>
          </w:p>
        </w:tc>
      </w:tr>
      <w:tr w:rsidR="0036346B" w:rsidRPr="00446DE7" w14:paraId="6FE5F90A" w14:textId="77777777">
        <w:tc>
          <w:tcPr>
            <w:tcW w:w="1951" w:type="dxa"/>
            <w:tcBorders>
              <w:bottom w:val="single" w:sz="4" w:space="0" w:color="auto"/>
            </w:tcBorders>
            <w:shd w:val="clear" w:color="auto" w:fill="FFFF99"/>
          </w:tcPr>
          <w:p w14:paraId="51A3FD31" w14:textId="77777777" w:rsidR="0036346B" w:rsidRPr="00446DE7" w:rsidRDefault="00D04F11" w:rsidP="00973693">
            <w:pPr>
              <w:pStyle w:val="TableBodyText"/>
              <w:rPr>
                <w:b/>
              </w:rPr>
            </w:pPr>
            <w:r>
              <w:rPr>
                <w:b/>
              </w:rPr>
              <w:t>EXT</w:t>
            </w:r>
            <w:r w:rsidRPr="00446DE7">
              <w:rPr>
                <w:b/>
              </w:rPr>
              <w:t xml:space="preserve"> </w:t>
            </w:r>
            <w:r w:rsidR="0036346B" w:rsidRPr="00446DE7">
              <w:rPr>
                <w:b/>
              </w:rPr>
              <w:t>-</w:t>
            </w:r>
            <w:r w:rsidR="00446DE7">
              <w:rPr>
                <w:b/>
              </w:rPr>
              <w:t>0</w:t>
            </w:r>
            <w:r w:rsidR="00F46A98">
              <w:rPr>
                <w:b/>
              </w:rPr>
              <w:t>4</w:t>
            </w:r>
          </w:p>
        </w:tc>
        <w:tc>
          <w:tcPr>
            <w:tcW w:w="5528" w:type="dxa"/>
            <w:tcBorders>
              <w:bottom w:val="single" w:sz="4" w:space="0" w:color="auto"/>
            </w:tcBorders>
            <w:shd w:val="clear" w:color="auto" w:fill="FFFF99"/>
          </w:tcPr>
          <w:p w14:paraId="1B351433" w14:textId="77777777" w:rsidR="0036346B" w:rsidRPr="00476777" w:rsidRDefault="00141F14" w:rsidP="00973693">
            <w:pPr>
              <w:pStyle w:val="TableBodyText"/>
              <w:rPr>
                <w:b/>
              </w:rPr>
            </w:pPr>
            <w:r>
              <w:rPr>
                <w:b/>
              </w:rPr>
              <w:t>RJ45</w:t>
            </w:r>
          </w:p>
        </w:tc>
        <w:tc>
          <w:tcPr>
            <w:tcW w:w="2035" w:type="dxa"/>
            <w:tcBorders>
              <w:bottom w:val="single" w:sz="4" w:space="0" w:color="auto"/>
            </w:tcBorders>
            <w:shd w:val="clear" w:color="auto" w:fill="FFFF99"/>
          </w:tcPr>
          <w:p w14:paraId="5E54A25F" w14:textId="77777777" w:rsidR="0036346B" w:rsidRPr="00446DE7" w:rsidRDefault="00446DE7" w:rsidP="00973693">
            <w:pPr>
              <w:pStyle w:val="TableBodyText"/>
              <w:rPr>
                <w:b/>
              </w:rPr>
            </w:pPr>
            <w:r w:rsidRPr="00446DE7">
              <w:rPr>
                <w:b/>
              </w:rPr>
              <w:t>Essential</w:t>
            </w:r>
          </w:p>
        </w:tc>
      </w:tr>
      <w:tr w:rsidR="0036346B" w:rsidRPr="00446DE7" w14:paraId="047028C4" w14:textId="77777777">
        <w:tc>
          <w:tcPr>
            <w:tcW w:w="1951" w:type="dxa"/>
            <w:tcBorders>
              <w:top w:val="single" w:sz="4" w:space="0" w:color="auto"/>
              <w:left w:val="single" w:sz="4" w:space="0" w:color="auto"/>
              <w:bottom w:val="single" w:sz="4" w:space="0" w:color="auto"/>
              <w:right w:val="single" w:sz="4" w:space="0" w:color="auto"/>
            </w:tcBorders>
          </w:tcPr>
          <w:p w14:paraId="648FEF5D" w14:textId="77777777" w:rsidR="0036346B" w:rsidRPr="00446DE7" w:rsidRDefault="00882E1A" w:rsidP="00973693">
            <w:pPr>
              <w:pStyle w:val="TableBodyText"/>
            </w:pPr>
            <w:r>
              <w:t>TCP / IP Stack</w:t>
            </w:r>
          </w:p>
        </w:tc>
        <w:tc>
          <w:tcPr>
            <w:tcW w:w="7563" w:type="dxa"/>
            <w:gridSpan w:val="2"/>
            <w:tcBorders>
              <w:top w:val="single" w:sz="4" w:space="0" w:color="auto"/>
              <w:left w:val="single" w:sz="4" w:space="0" w:color="auto"/>
              <w:bottom w:val="single" w:sz="4" w:space="0" w:color="auto"/>
              <w:right w:val="single" w:sz="4" w:space="0" w:color="auto"/>
            </w:tcBorders>
          </w:tcPr>
          <w:p w14:paraId="00DEB102" w14:textId="77777777" w:rsidR="0036346B" w:rsidRDefault="00476777" w:rsidP="00476777">
            <w:pPr>
              <w:pStyle w:val="TableBodyText"/>
            </w:pPr>
            <w:r>
              <w:t>C</w:t>
            </w:r>
            <w:r w:rsidRPr="00476777">
              <w:t xml:space="preserve">ommunication </w:t>
            </w:r>
            <w:r>
              <w:t xml:space="preserve">between the Web-Server and </w:t>
            </w:r>
            <w:r w:rsidRPr="00476777">
              <w:t>the TCP / IP stack</w:t>
            </w:r>
            <w:r>
              <w:t>.</w:t>
            </w:r>
          </w:p>
          <w:p w14:paraId="7A39549E" w14:textId="77777777" w:rsidR="00141F14" w:rsidRPr="00476777" w:rsidRDefault="00141F14" w:rsidP="00476777">
            <w:pPr>
              <w:pStyle w:val="TableBodyText"/>
            </w:pPr>
            <w:r w:rsidRPr="00141F14">
              <w:rPr>
                <w:color w:val="FF0000"/>
              </w:rPr>
              <w:t>TBD. Specify Description</w:t>
            </w:r>
            <w:r>
              <w:rPr>
                <w:color w:val="FF0000"/>
              </w:rPr>
              <w:t>,</w:t>
            </w:r>
            <w:r w:rsidRPr="00141F14">
              <w:rPr>
                <w:color w:val="FF0000"/>
              </w:rPr>
              <w:t xml:space="preserve"> </w:t>
            </w:r>
            <w:r>
              <w:rPr>
                <w:color w:val="FF0000"/>
              </w:rPr>
              <w:t>Hardware Aspects</w:t>
            </w:r>
            <w:r w:rsidRPr="00141F14">
              <w:rPr>
                <w:color w:val="FF0000"/>
              </w:rPr>
              <w:t xml:space="preserve"> and Protocol</w:t>
            </w:r>
          </w:p>
        </w:tc>
      </w:tr>
      <w:tr w:rsidR="00C269FC" w:rsidRPr="00446DE7" w14:paraId="45330D50" w14:textId="77777777">
        <w:tc>
          <w:tcPr>
            <w:tcW w:w="1951" w:type="dxa"/>
            <w:tcBorders>
              <w:top w:val="single" w:sz="4" w:space="0" w:color="auto"/>
              <w:left w:val="single" w:sz="4" w:space="0" w:color="auto"/>
              <w:bottom w:val="single" w:sz="4" w:space="0" w:color="auto"/>
              <w:right w:val="single" w:sz="4" w:space="0" w:color="auto"/>
            </w:tcBorders>
            <w:shd w:val="clear" w:color="auto" w:fill="FFFF99"/>
          </w:tcPr>
          <w:p w14:paraId="5DD88D7D" w14:textId="77777777" w:rsidR="00C269FC" w:rsidRPr="00446DE7" w:rsidRDefault="00D04F11" w:rsidP="00973693">
            <w:pPr>
              <w:pStyle w:val="TableBodyText"/>
              <w:rPr>
                <w:b/>
              </w:rPr>
            </w:pPr>
            <w:r>
              <w:rPr>
                <w:b/>
              </w:rPr>
              <w:t xml:space="preserve">EXT </w:t>
            </w:r>
            <w:r w:rsidR="00C269FC">
              <w:rPr>
                <w:b/>
              </w:rPr>
              <w:t>-0</w:t>
            </w:r>
            <w:r w:rsidR="00F46A98">
              <w:rPr>
                <w:b/>
              </w:rPr>
              <w:t>5</w:t>
            </w:r>
          </w:p>
        </w:tc>
        <w:tc>
          <w:tcPr>
            <w:tcW w:w="5528" w:type="dxa"/>
            <w:tcBorders>
              <w:top w:val="single" w:sz="4" w:space="0" w:color="auto"/>
              <w:left w:val="single" w:sz="4" w:space="0" w:color="auto"/>
              <w:bottom w:val="single" w:sz="4" w:space="0" w:color="auto"/>
              <w:right w:val="single" w:sz="4" w:space="0" w:color="auto"/>
            </w:tcBorders>
            <w:shd w:val="clear" w:color="auto" w:fill="FFFF99"/>
          </w:tcPr>
          <w:p w14:paraId="57B8EDA5" w14:textId="17B23564" w:rsidR="00C269FC" w:rsidRPr="00102F99" w:rsidRDefault="00102F99" w:rsidP="00973693">
            <w:pPr>
              <w:pStyle w:val="TableBodyText"/>
              <w:rPr>
                <w:b/>
                <w:szCs w:val="18"/>
              </w:rPr>
            </w:pPr>
            <w:r w:rsidRPr="00102F99">
              <w:rPr>
                <w:b/>
              </w:rPr>
              <w:t>UART</w:t>
            </w:r>
          </w:p>
        </w:tc>
        <w:tc>
          <w:tcPr>
            <w:tcW w:w="2035" w:type="dxa"/>
            <w:tcBorders>
              <w:top w:val="single" w:sz="4" w:space="0" w:color="auto"/>
              <w:left w:val="single" w:sz="4" w:space="0" w:color="auto"/>
              <w:bottom w:val="single" w:sz="4" w:space="0" w:color="auto"/>
              <w:right w:val="single" w:sz="4" w:space="0" w:color="auto"/>
            </w:tcBorders>
            <w:shd w:val="clear" w:color="auto" w:fill="FFFF99"/>
          </w:tcPr>
          <w:p w14:paraId="6C81A8BB" w14:textId="77777777" w:rsidR="00C269FC" w:rsidRPr="00446DE7" w:rsidRDefault="00C269FC" w:rsidP="00973693">
            <w:pPr>
              <w:pStyle w:val="TableBodyText"/>
              <w:rPr>
                <w:b/>
              </w:rPr>
            </w:pPr>
            <w:r w:rsidRPr="00446DE7">
              <w:rPr>
                <w:b/>
              </w:rPr>
              <w:t>Essential</w:t>
            </w:r>
          </w:p>
        </w:tc>
      </w:tr>
      <w:tr w:rsidR="00C269FC" w:rsidRPr="00C269FC" w14:paraId="39C9680E" w14:textId="77777777">
        <w:tc>
          <w:tcPr>
            <w:tcW w:w="1951" w:type="dxa"/>
            <w:tcBorders>
              <w:top w:val="single" w:sz="4" w:space="0" w:color="auto"/>
              <w:left w:val="single" w:sz="4" w:space="0" w:color="auto"/>
              <w:bottom w:val="single" w:sz="4" w:space="0" w:color="auto"/>
              <w:right w:val="single" w:sz="4" w:space="0" w:color="auto"/>
            </w:tcBorders>
          </w:tcPr>
          <w:p w14:paraId="529287CF" w14:textId="77777777" w:rsidR="00C269FC" w:rsidRPr="00FD1BE8" w:rsidRDefault="00804E12" w:rsidP="00973693">
            <w:pPr>
              <w:pStyle w:val="TableBodyText"/>
            </w:pPr>
            <w:r>
              <w:rPr>
                <w:szCs w:val="18"/>
              </w:rPr>
              <w:t>Hexapod</w:t>
            </w:r>
          </w:p>
        </w:tc>
        <w:tc>
          <w:tcPr>
            <w:tcW w:w="7563" w:type="dxa"/>
            <w:gridSpan w:val="2"/>
            <w:tcBorders>
              <w:top w:val="single" w:sz="4" w:space="0" w:color="auto"/>
              <w:left w:val="single" w:sz="4" w:space="0" w:color="auto"/>
              <w:bottom w:val="single" w:sz="4" w:space="0" w:color="auto"/>
              <w:right w:val="single" w:sz="4" w:space="0" w:color="auto"/>
            </w:tcBorders>
          </w:tcPr>
          <w:p w14:paraId="5A70F08E" w14:textId="77777777" w:rsidR="00C269FC" w:rsidRPr="00882E1A" w:rsidRDefault="00141F14" w:rsidP="00973693">
            <w:pPr>
              <w:pStyle w:val="TableBodyText"/>
              <w:rPr>
                <w:szCs w:val="18"/>
              </w:rPr>
            </w:pPr>
            <w:r w:rsidRPr="00141F14">
              <w:rPr>
                <w:color w:val="FF0000"/>
              </w:rPr>
              <w:t>TBD. Specify Description</w:t>
            </w:r>
            <w:r>
              <w:rPr>
                <w:color w:val="FF0000"/>
              </w:rPr>
              <w:t>,</w:t>
            </w:r>
            <w:r w:rsidRPr="00141F14">
              <w:rPr>
                <w:color w:val="FF0000"/>
              </w:rPr>
              <w:t xml:space="preserve"> </w:t>
            </w:r>
            <w:r>
              <w:rPr>
                <w:color w:val="FF0000"/>
              </w:rPr>
              <w:t>Hardware Aspects</w:t>
            </w:r>
          </w:p>
        </w:tc>
      </w:tr>
    </w:tbl>
    <w:p w14:paraId="7EA9AD36" w14:textId="77777777" w:rsidR="0036346B" w:rsidRDefault="00C269FC" w:rsidP="00C269FC">
      <w:pPr>
        <w:pStyle w:val="Heading3"/>
        <w:rPr>
          <w:lang w:val="en-US"/>
        </w:rPr>
      </w:pPr>
      <w:bookmarkStart w:id="121" w:name="_Toc309287742"/>
      <w:bookmarkStart w:id="122" w:name="_Toc309639885"/>
      <w:r>
        <w:rPr>
          <w:lang w:val="en-US"/>
        </w:rPr>
        <w:t>Software Interface</w:t>
      </w:r>
      <w:bookmarkEnd w:id="121"/>
      <w:bookmarkEnd w:id="1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5528"/>
        <w:gridCol w:w="2035"/>
      </w:tblGrid>
      <w:tr w:rsidR="00141F14" w:rsidRPr="00C269FC" w14:paraId="1087BA8E" w14:textId="77777777">
        <w:tc>
          <w:tcPr>
            <w:tcW w:w="1951" w:type="dxa"/>
            <w:tcBorders>
              <w:bottom w:val="single" w:sz="4" w:space="0" w:color="auto"/>
            </w:tcBorders>
            <w:shd w:val="clear" w:color="auto" w:fill="FFFF99"/>
          </w:tcPr>
          <w:p w14:paraId="4E66DF70" w14:textId="77777777" w:rsidR="00141F14" w:rsidRPr="00C269FC" w:rsidRDefault="00F46A98" w:rsidP="00877E00">
            <w:pPr>
              <w:pStyle w:val="TableBodyText"/>
              <w:rPr>
                <w:b/>
              </w:rPr>
            </w:pPr>
            <w:r>
              <w:rPr>
                <w:b/>
              </w:rPr>
              <w:t>EXT-06</w:t>
            </w:r>
          </w:p>
        </w:tc>
        <w:tc>
          <w:tcPr>
            <w:tcW w:w="5528" w:type="dxa"/>
            <w:tcBorders>
              <w:bottom w:val="single" w:sz="4" w:space="0" w:color="auto"/>
            </w:tcBorders>
            <w:shd w:val="clear" w:color="auto" w:fill="FFFF99"/>
          </w:tcPr>
          <w:p w14:paraId="5B96980A" w14:textId="77777777" w:rsidR="00141F14" w:rsidRPr="00C269FC" w:rsidRDefault="00141F14" w:rsidP="00877E00">
            <w:pPr>
              <w:pStyle w:val="TableBodyText"/>
              <w:rPr>
                <w:b/>
              </w:rPr>
            </w:pPr>
            <w:r w:rsidRPr="00141F14">
              <w:rPr>
                <w:b/>
              </w:rPr>
              <w:t>Software Update Tools</w:t>
            </w:r>
          </w:p>
        </w:tc>
        <w:tc>
          <w:tcPr>
            <w:tcW w:w="2035" w:type="dxa"/>
            <w:tcBorders>
              <w:bottom w:val="single" w:sz="4" w:space="0" w:color="auto"/>
            </w:tcBorders>
            <w:shd w:val="clear" w:color="auto" w:fill="FFFF99"/>
          </w:tcPr>
          <w:p w14:paraId="3B5394FE" w14:textId="77777777" w:rsidR="00141F14" w:rsidRPr="00C269FC" w:rsidRDefault="00141F14" w:rsidP="00877E00">
            <w:pPr>
              <w:pStyle w:val="TableBodyText"/>
              <w:rPr>
                <w:b/>
              </w:rPr>
            </w:pPr>
            <w:r w:rsidRPr="00C269FC">
              <w:rPr>
                <w:b/>
              </w:rPr>
              <w:t>Essential</w:t>
            </w:r>
          </w:p>
        </w:tc>
      </w:tr>
      <w:tr w:rsidR="00141F14" w:rsidRPr="00EA0565" w14:paraId="2A3D4BD4" w14:textId="77777777">
        <w:tc>
          <w:tcPr>
            <w:tcW w:w="1951" w:type="dxa"/>
            <w:tcBorders>
              <w:top w:val="single" w:sz="4" w:space="0" w:color="auto"/>
              <w:left w:val="single" w:sz="4" w:space="0" w:color="auto"/>
              <w:bottom w:val="single" w:sz="4" w:space="0" w:color="auto"/>
              <w:right w:val="single" w:sz="4" w:space="0" w:color="auto"/>
            </w:tcBorders>
          </w:tcPr>
          <w:p w14:paraId="420C8ABD" w14:textId="77777777" w:rsidR="00141F14" w:rsidRPr="00C269FC" w:rsidRDefault="00141F14" w:rsidP="00877E00">
            <w:pPr>
              <w:pStyle w:val="TableBodyText"/>
            </w:pPr>
          </w:p>
        </w:tc>
        <w:tc>
          <w:tcPr>
            <w:tcW w:w="7563" w:type="dxa"/>
            <w:gridSpan w:val="2"/>
            <w:tcBorders>
              <w:top w:val="single" w:sz="4" w:space="0" w:color="auto"/>
              <w:left w:val="single" w:sz="4" w:space="0" w:color="auto"/>
              <w:bottom w:val="single" w:sz="4" w:space="0" w:color="auto"/>
              <w:right w:val="single" w:sz="4" w:space="0" w:color="auto"/>
            </w:tcBorders>
          </w:tcPr>
          <w:p w14:paraId="7633547E" w14:textId="77777777" w:rsidR="00141F14" w:rsidRPr="00FD1BE8" w:rsidRDefault="00FD1BE8" w:rsidP="00877E00">
            <w:pPr>
              <w:pStyle w:val="TableBodyText"/>
              <w:rPr>
                <w:color w:val="FF0000"/>
              </w:rPr>
            </w:pPr>
            <w:r w:rsidRPr="00FD1BE8">
              <w:rPr>
                <w:color w:val="FF0000"/>
              </w:rPr>
              <w:t>TBD</w:t>
            </w:r>
          </w:p>
        </w:tc>
      </w:tr>
      <w:tr w:rsidR="00476777" w:rsidRPr="00C269FC" w14:paraId="7A0F2A7F" w14:textId="77777777">
        <w:tc>
          <w:tcPr>
            <w:tcW w:w="1951" w:type="dxa"/>
            <w:tcBorders>
              <w:bottom w:val="single" w:sz="4" w:space="0" w:color="auto"/>
            </w:tcBorders>
            <w:shd w:val="clear" w:color="auto" w:fill="FFFF99"/>
          </w:tcPr>
          <w:p w14:paraId="0C92C6C8" w14:textId="77777777" w:rsidR="00476777" w:rsidRPr="00C269FC" w:rsidRDefault="00EA0565" w:rsidP="00973693">
            <w:pPr>
              <w:pStyle w:val="TableBodyText"/>
              <w:rPr>
                <w:b/>
              </w:rPr>
            </w:pPr>
            <w:r>
              <w:rPr>
                <w:b/>
              </w:rPr>
              <w:t>SF-02.1</w:t>
            </w:r>
          </w:p>
        </w:tc>
        <w:tc>
          <w:tcPr>
            <w:tcW w:w="5528" w:type="dxa"/>
            <w:tcBorders>
              <w:bottom w:val="single" w:sz="4" w:space="0" w:color="auto"/>
            </w:tcBorders>
            <w:shd w:val="clear" w:color="auto" w:fill="FFFF99"/>
          </w:tcPr>
          <w:p w14:paraId="75E0940F" w14:textId="77777777" w:rsidR="00476777" w:rsidRPr="00C269FC" w:rsidRDefault="00141F14" w:rsidP="00973693">
            <w:pPr>
              <w:pStyle w:val="TableBodyText"/>
              <w:rPr>
                <w:b/>
              </w:rPr>
            </w:pPr>
            <w:r>
              <w:rPr>
                <w:b/>
              </w:rPr>
              <w:t>Network Connectivity</w:t>
            </w:r>
          </w:p>
        </w:tc>
        <w:tc>
          <w:tcPr>
            <w:tcW w:w="2035" w:type="dxa"/>
            <w:tcBorders>
              <w:bottom w:val="single" w:sz="4" w:space="0" w:color="auto"/>
            </w:tcBorders>
            <w:shd w:val="clear" w:color="auto" w:fill="FFFF99"/>
          </w:tcPr>
          <w:p w14:paraId="439D0680" w14:textId="77777777" w:rsidR="00476777" w:rsidRPr="00C269FC" w:rsidRDefault="00476777" w:rsidP="00973693">
            <w:pPr>
              <w:pStyle w:val="TableBodyText"/>
              <w:rPr>
                <w:b/>
              </w:rPr>
            </w:pPr>
            <w:r w:rsidRPr="00C269FC">
              <w:rPr>
                <w:b/>
              </w:rPr>
              <w:t>Essential</w:t>
            </w:r>
          </w:p>
        </w:tc>
      </w:tr>
      <w:tr w:rsidR="00476777" w:rsidRPr="00EA0565" w14:paraId="6F88C342" w14:textId="77777777">
        <w:tc>
          <w:tcPr>
            <w:tcW w:w="1951" w:type="dxa"/>
            <w:tcBorders>
              <w:top w:val="single" w:sz="4" w:space="0" w:color="auto"/>
              <w:left w:val="single" w:sz="4" w:space="0" w:color="auto"/>
              <w:bottom w:val="single" w:sz="4" w:space="0" w:color="auto"/>
              <w:right w:val="single" w:sz="4" w:space="0" w:color="auto"/>
            </w:tcBorders>
          </w:tcPr>
          <w:p w14:paraId="32DE4DB6" w14:textId="77777777" w:rsidR="00476777" w:rsidRPr="00C269FC" w:rsidRDefault="00EA0565" w:rsidP="00973693">
            <w:pPr>
              <w:pStyle w:val="TableBodyText"/>
            </w:pPr>
            <w:r>
              <w:t>AJAX/CGI</w:t>
            </w:r>
          </w:p>
        </w:tc>
        <w:tc>
          <w:tcPr>
            <w:tcW w:w="7563" w:type="dxa"/>
            <w:gridSpan w:val="2"/>
            <w:tcBorders>
              <w:top w:val="single" w:sz="4" w:space="0" w:color="auto"/>
              <w:left w:val="single" w:sz="4" w:space="0" w:color="auto"/>
              <w:bottom w:val="single" w:sz="4" w:space="0" w:color="auto"/>
              <w:right w:val="single" w:sz="4" w:space="0" w:color="auto"/>
            </w:tcBorders>
          </w:tcPr>
          <w:p w14:paraId="15581776" w14:textId="77777777" w:rsidR="00476777" w:rsidRPr="00EA0565" w:rsidRDefault="00EA0565" w:rsidP="00973693">
            <w:pPr>
              <w:pStyle w:val="TableBodyText"/>
            </w:pPr>
            <w:r>
              <w:t xml:space="preserve">The </w:t>
            </w:r>
            <w:r w:rsidR="00C530A4">
              <w:t>w</w:t>
            </w:r>
            <w:r>
              <w:t>eb</w:t>
            </w:r>
            <w:r w:rsidR="00C530A4">
              <w:t xml:space="preserve"> server </w:t>
            </w:r>
            <w:r>
              <w:t xml:space="preserve">must have a webpage onboard that can communicate with the embedded side of the </w:t>
            </w:r>
            <w:r w:rsidR="007F2EAD">
              <w:t>w</w:t>
            </w:r>
            <w:r>
              <w:t>eb</w:t>
            </w:r>
            <w:r w:rsidR="007F2EAD">
              <w:t xml:space="preserve"> s</w:t>
            </w:r>
            <w:r>
              <w:t>erver.</w:t>
            </w:r>
            <w:r w:rsidR="00141F14">
              <w:t xml:space="preserve"> The webpage must be easily acces</w:t>
            </w:r>
            <w:r w:rsidR="00B614D5">
              <w:t>s</w:t>
            </w:r>
            <w:r w:rsidR="00141F14">
              <w:t>ible e.g. through a domain</w:t>
            </w:r>
            <w:r w:rsidR="00B614D5">
              <w:t xml:space="preserve"> </w:t>
            </w:r>
            <w:r w:rsidR="00141F14">
              <w:t>name or a sticker on the system.</w:t>
            </w:r>
          </w:p>
        </w:tc>
      </w:tr>
    </w:tbl>
    <w:p w14:paraId="6CB7C06C" w14:textId="77777777" w:rsidR="00C269FC" w:rsidRDefault="00EA0565" w:rsidP="00EA0565">
      <w:pPr>
        <w:pStyle w:val="Heading3"/>
      </w:pPr>
      <w:bookmarkStart w:id="123" w:name="_Toc309287743"/>
      <w:bookmarkStart w:id="124" w:name="_Toc309639886"/>
      <w:r>
        <w:t>Communication Interface</w:t>
      </w:r>
      <w:bookmarkEnd w:id="123"/>
      <w:bookmarkEnd w:id="1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5528"/>
        <w:gridCol w:w="2035"/>
      </w:tblGrid>
      <w:tr w:rsidR="00EA0565" w:rsidRPr="00C269FC" w14:paraId="5CF13F2D" w14:textId="77777777">
        <w:tc>
          <w:tcPr>
            <w:tcW w:w="1951" w:type="dxa"/>
            <w:tcBorders>
              <w:bottom w:val="single" w:sz="4" w:space="0" w:color="auto"/>
            </w:tcBorders>
            <w:shd w:val="clear" w:color="auto" w:fill="FFFF99"/>
          </w:tcPr>
          <w:p w14:paraId="605DDC67" w14:textId="77777777" w:rsidR="00EA0565" w:rsidRPr="00C269FC" w:rsidRDefault="00F46A98" w:rsidP="00973693">
            <w:pPr>
              <w:pStyle w:val="TableBodyText"/>
              <w:rPr>
                <w:b/>
              </w:rPr>
            </w:pPr>
            <w:r>
              <w:rPr>
                <w:b/>
              </w:rPr>
              <w:t>SF-01</w:t>
            </w:r>
          </w:p>
        </w:tc>
        <w:tc>
          <w:tcPr>
            <w:tcW w:w="5528" w:type="dxa"/>
            <w:tcBorders>
              <w:bottom w:val="single" w:sz="4" w:space="0" w:color="auto"/>
            </w:tcBorders>
            <w:shd w:val="clear" w:color="auto" w:fill="FFFF99"/>
          </w:tcPr>
          <w:p w14:paraId="0BDD4E49" w14:textId="77777777" w:rsidR="00EA0565" w:rsidRPr="00C269FC" w:rsidRDefault="00F46A98" w:rsidP="00973693">
            <w:pPr>
              <w:pStyle w:val="TableBodyText"/>
              <w:rPr>
                <w:b/>
              </w:rPr>
            </w:pPr>
            <w:r>
              <w:rPr>
                <w:b/>
              </w:rPr>
              <w:t>Main Microc</w:t>
            </w:r>
            <w:r w:rsidR="00EA0565">
              <w:rPr>
                <w:b/>
              </w:rPr>
              <w:t>ontroller</w:t>
            </w:r>
          </w:p>
        </w:tc>
        <w:tc>
          <w:tcPr>
            <w:tcW w:w="2035" w:type="dxa"/>
            <w:tcBorders>
              <w:bottom w:val="single" w:sz="4" w:space="0" w:color="auto"/>
            </w:tcBorders>
            <w:shd w:val="clear" w:color="auto" w:fill="FFFF99"/>
          </w:tcPr>
          <w:p w14:paraId="44110B74" w14:textId="77777777" w:rsidR="00EA0565" w:rsidRPr="00C269FC" w:rsidRDefault="00EA0565" w:rsidP="00973693">
            <w:pPr>
              <w:pStyle w:val="TableBodyText"/>
              <w:rPr>
                <w:b/>
              </w:rPr>
            </w:pPr>
            <w:r w:rsidRPr="00C269FC">
              <w:rPr>
                <w:b/>
              </w:rPr>
              <w:t>Essential</w:t>
            </w:r>
          </w:p>
        </w:tc>
      </w:tr>
      <w:tr w:rsidR="00EA0565" w:rsidRPr="00EA0565" w14:paraId="680F8F47" w14:textId="77777777">
        <w:tc>
          <w:tcPr>
            <w:tcW w:w="1951" w:type="dxa"/>
            <w:tcBorders>
              <w:top w:val="single" w:sz="4" w:space="0" w:color="auto"/>
              <w:left w:val="single" w:sz="4" w:space="0" w:color="auto"/>
              <w:bottom w:val="single" w:sz="4" w:space="0" w:color="auto"/>
              <w:right w:val="single" w:sz="4" w:space="0" w:color="auto"/>
            </w:tcBorders>
          </w:tcPr>
          <w:p w14:paraId="2E11799D" w14:textId="77777777" w:rsidR="00EA0565" w:rsidRPr="00C269FC" w:rsidRDefault="00EA0565" w:rsidP="00973693">
            <w:pPr>
              <w:pStyle w:val="TableBodyText"/>
            </w:pPr>
            <w:r>
              <w:t>SDP</w:t>
            </w:r>
          </w:p>
        </w:tc>
        <w:tc>
          <w:tcPr>
            <w:tcW w:w="7563" w:type="dxa"/>
            <w:gridSpan w:val="2"/>
            <w:tcBorders>
              <w:top w:val="single" w:sz="4" w:space="0" w:color="auto"/>
              <w:left w:val="single" w:sz="4" w:space="0" w:color="auto"/>
              <w:bottom w:val="single" w:sz="4" w:space="0" w:color="auto"/>
              <w:right w:val="single" w:sz="4" w:space="0" w:color="auto"/>
            </w:tcBorders>
          </w:tcPr>
          <w:p w14:paraId="6F7354D3" w14:textId="77777777" w:rsidR="00EA0565" w:rsidRDefault="00EA0565" w:rsidP="00973693">
            <w:pPr>
              <w:pStyle w:val="TableBodyText"/>
            </w:pPr>
            <w:r>
              <w:t>The Controller must communicate with a special designed protocol over Bluetooth.</w:t>
            </w:r>
          </w:p>
          <w:p w14:paraId="368A05DC" w14:textId="77777777" w:rsidR="00FD1BE8" w:rsidRPr="00FD1BE8" w:rsidRDefault="00FD1BE8" w:rsidP="00973693">
            <w:pPr>
              <w:pStyle w:val="TableBodyText"/>
              <w:rPr>
                <w:color w:val="FF0000"/>
              </w:rPr>
            </w:pPr>
            <w:r w:rsidRPr="00FD1BE8">
              <w:rPr>
                <w:color w:val="FF0000"/>
              </w:rPr>
              <w:t>TBD. Specify ad</w:t>
            </w:r>
            <w:r w:rsidR="003758E5">
              <w:rPr>
                <w:color w:val="FF0000"/>
              </w:rPr>
              <w:t>d</w:t>
            </w:r>
            <w:r w:rsidRPr="00FD1BE8">
              <w:rPr>
                <w:color w:val="FF0000"/>
              </w:rPr>
              <w:t>ressing settings</w:t>
            </w:r>
          </w:p>
        </w:tc>
      </w:tr>
      <w:tr w:rsidR="00EA0565" w:rsidRPr="00C269FC" w14:paraId="2619E8F6" w14:textId="77777777">
        <w:tc>
          <w:tcPr>
            <w:tcW w:w="1951" w:type="dxa"/>
            <w:tcBorders>
              <w:bottom w:val="single" w:sz="4" w:space="0" w:color="auto"/>
            </w:tcBorders>
            <w:shd w:val="clear" w:color="auto" w:fill="FFFF99"/>
          </w:tcPr>
          <w:p w14:paraId="37F88623" w14:textId="77777777" w:rsidR="00EA0565" w:rsidRPr="00C269FC" w:rsidRDefault="00EA0565" w:rsidP="00973693">
            <w:pPr>
              <w:pStyle w:val="TableBodyText"/>
              <w:rPr>
                <w:b/>
              </w:rPr>
            </w:pPr>
            <w:r>
              <w:rPr>
                <w:b/>
              </w:rPr>
              <w:t>SF-0</w:t>
            </w:r>
            <w:r w:rsidR="00102F99">
              <w:rPr>
                <w:b/>
              </w:rPr>
              <w:t>2</w:t>
            </w:r>
          </w:p>
        </w:tc>
        <w:tc>
          <w:tcPr>
            <w:tcW w:w="5528" w:type="dxa"/>
            <w:tcBorders>
              <w:bottom w:val="single" w:sz="4" w:space="0" w:color="auto"/>
            </w:tcBorders>
            <w:shd w:val="clear" w:color="auto" w:fill="FFFF99"/>
          </w:tcPr>
          <w:p w14:paraId="543EC368" w14:textId="77777777" w:rsidR="00EA0565" w:rsidRPr="00C269FC" w:rsidRDefault="00F46A98" w:rsidP="00973693">
            <w:pPr>
              <w:pStyle w:val="TableBodyText"/>
              <w:rPr>
                <w:b/>
              </w:rPr>
            </w:pPr>
            <w:r>
              <w:rPr>
                <w:b/>
              </w:rPr>
              <w:t>Main Microcontroller</w:t>
            </w:r>
          </w:p>
        </w:tc>
        <w:tc>
          <w:tcPr>
            <w:tcW w:w="2035" w:type="dxa"/>
            <w:tcBorders>
              <w:bottom w:val="single" w:sz="4" w:space="0" w:color="auto"/>
            </w:tcBorders>
            <w:shd w:val="clear" w:color="auto" w:fill="FFFF99"/>
          </w:tcPr>
          <w:p w14:paraId="06DB4CB1" w14:textId="77777777" w:rsidR="00EA0565" w:rsidRPr="00C269FC" w:rsidRDefault="00EA0565" w:rsidP="00973693">
            <w:pPr>
              <w:pStyle w:val="TableBodyText"/>
              <w:rPr>
                <w:b/>
              </w:rPr>
            </w:pPr>
            <w:r w:rsidRPr="00C269FC">
              <w:rPr>
                <w:b/>
              </w:rPr>
              <w:t>Essential</w:t>
            </w:r>
          </w:p>
        </w:tc>
      </w:tr>
      <w:tr w:rsidR="00EA0565" w:rsidRPr="00EA0565" w14:paraId="17071466" w14:textId="77777777">
        <w:tc>
          <w:tcPr>
            <w:tcW w:w="1951" w:type="dxa"/>
            <w:tcBorders>
              <w:top w:val="single" w:sz="4" w:space="0" w:color="auto"/>
              <w:left w:val="single" w:sz="4" w:space="0" w:color="auto"/>
              <w:bottom w:val="single" w:sz="4" w:space="0" w:color="auto"/>
              <w:right w:val="single" w:sz="4" w:space="0" w:color="auto"/>
            </w:tcBorders>
          </w:tcPr>
          <w:p w14:paraId="4B0AE3DB" w14:textId="07584AC5" w:rsidR="00EA0565" w:rsidRPr="00C269FC" w:rsidRDefault="00844DF2" w:rsidP="00973693">
            <w:pPr>
              <w:pStyle w:val="TableBodyText"/>
            </w:pPr>
            <w:r>
              <w:t>Sequencer</w:t>
            </w:r>
          </w:p>
        </w:tc>
        <w:tc>
          <w:tcPr>
            <w:tcW w:w="7563" w:type="dxa"/>
            <w:gridSpan w:val="2"/>
            <w:tcBorders>
              <w:top w:val="single" w:sz="4" w:space="0" w:color="auto"/>
              <w:left w:val="single" w:sz="4" w:space="0" w:color="auto"/>
              <w:bottom w:val="single" w:sz="4" w:space="0" w:color="auto"/>
              <w:right w:val="single" w:sz="4" w:space="0" w:color="auto"/>
            </w:tcBorders>
          </w:tcPr>
          <w:p w14:paraId="7BD43520" w14:textId="73D35A7F" w:rsidR="00EA0565" w:rsidRPr="00EA0565" w:rsidRDefault="00EA0565" w:rsidP="00844DF2">
            <w:pPr>
              <w:pStyle w:val="TableBodyText"/>
              <w:rPr>
                <w:lang w:val="en-US"/>
              </w:rPr>
            </w:pPr>
            <w:r>
              <w:t xml:space="preserve">The Controller must communicate with the </w:t>
            </w:r>
            <w:r w:rsidR="00804E12">
              <w:t>Hexapod</w:t>
            </w:r>
            <w:r>
              <w:t xml:space="preserve"> by </w:t>
            </w:r>
            <w:r w:rsidR="00844DF2">
              <w:t>Sequencer</w:t>
            </w:r>
          </w:p>
        </w:tc>
      </w:tr>
      <w:tr w:rsidR="00EA0565" w:rsidRPr="00C269FC" w14:paraId="45340C0B" w14:textId="77777777">
        <w:tc>
          <w:tcPr>
            <w:tcW w:w="1951" w:type="dxa"/>
            <w:tcBorders>
              <w:bottom w:val="single" w:sz="4" w:space="0" w:color="auto"/>
            </w:tcBorders>
            <w:shd w:val="clear" w:color="auto" w:fill="FFFF99"/>
          </w:tcPr>
          <w:p w14:paraId="05A645A1" w14:textId="77777777" w:rsidR="00EA0565" w:rsidRPr="00C269FC" w:rsidRDefault="00EA0565" w:rsidP="00973693">
            <w:pPr>
              <w:pStyle w:val="TableBodyText"/>
              <w:rPr>
                <w:b/>
              </w:rPr>
            </w:pPr>
            <w:r>
              <w:rPr>
                <w:b/>
              </w:rPr>
              <w:t>SF</w:t>
            </w:r>
            <w:r w:rsidRPr="0036346B">
              <w:t>-</w:t>
            </w:r>
            <w:r>
              <w:rPr>
                <w:b/>
              </w:rPr>
              <w:t>0</w:t>
            </w:r>
            <w:r w:rsidR="00F46A98">
              <w:rPr>
                <w:b/>
              </w:rPr>
              <w:t>3</w:t>
            </w:r>
          </w:p>
        </w:tc>
        <w:tc>
          <w:tcPr>
            <w:tcW w:w="5528" w:type="dxa"/>
            <w:tcBorders>
              <w:bottom w:val="single" w:sz="4" w:space="0" w:color="auto"/>
            </w:tcBorders>
            <w:shd w:val="clear" w:color="auto" w:fill="FFFF99"/>
          </w:tcPr>
          <w:p w14:paraId="56C9EA48" w14:textId="77777777" w:rsidR="00EA0565" w:rsidRPr="00C269FC" w:rsidRDefault="00EA0565" w:rsidP="00973693">
            <w:pPr>
              <w:pStyle w:val="TableBodyText"/>
              <w:rPr>
                <w:b/>
              </w:rPr>
            </w:pPr>
            <w:r>
              <w:rPr>
                <w:b/>
              </w:rPr>
              <w:t>Web-Server</w:t>
            </w:r>
          </w:p>
        </w:tc>
        <w:tc>
          <w:tcPr>
            <w:tcW w:w="2035" w:type="dxa"/>
            <w:tcBorders>
              <w:bottom w:val="single" w:sz="4" w:space="0" w:color="auto"/>
            </w:tcBorders>
            <w:shd w:val="clear" w:color="auto" w:fill="FFFF99"/>
          </w:tcPr>
          <w:p w14:paraId="1B2DC039" w14:textId="77777777" w:rsidR="00EA0565" w:rsidRPr="00C269FC" w:rsidRDefault="00EA0565" w:rsidP="00973693">
            <w:pPr>
              <w:pStyle w:val="TableBodyText"/>
              <w:rPr>
                <w:b/>
              </w:rPr>
            </w:pPr>
            <w:r w:rsidRPr="00C269FC">
              <w:rPr>
                <w:b/>
              </w:rPr>
              <w:t>Essential</w:t>
            </w:r>
          </w:p>
        </w:tc>
      </w:tr>
      <w:tr w:rsidR="00EA0565" w:rsidRPr="00EA0565" w14:paraId="1AAD1F14" w14:textId="77777777">
        <w:tc>
          <w:tcPr>
            <w:tcW w:w="1951" w:type="dxa"/>
            <w:tcBorders>
              <w:top w:val="single" w:sz="4" w:space="0" w:color="auto"/>
              <w:left w:val="single" w:sz="4" w:space="0" w:color="auto"/>
              <w:bottom w:val="single" w:sz="4" w:space="0" w:color="auto"/>
              <w:right w:val="single" w:sz="4" w:space="0" w:color="auto"/>
            </w:tcBorders>
          </w:tcPr>
          <w:p w14:paraId="78BEEAD1" w14:textId="77777777" w:rsidR="00EA0565" w:rsidRPr="00C269FC" w:rsidRDefault="00EA0565" w:rsidP="00973693">
            <w:pPr>
              <w:pStyle w:val="TableBodyText"/>
            </w:pPr>
            <w:r>
              <w:t>S</w:t>
            </w:r>
            <w:r w:rsidR="00B04878">
              <w:t>DP</w:t>
            </w:r>
          </w:p>
        </w:tc>
        <w:tc>
          <w:tcPr>
            <w:tcW w:w="7563" w:type="dxa"/>
            <w:gridSpan w:val="2"/>
            <w:tcBorders>
              <w:top w:val="single" w:sz="4" w:space="0" w:color="auto"/>
              <w:left w:val="single" w:sz="4" w:space="0" w:color="auto"/>
              <w:bottom w:val="single" w:sz="4" w:space="0" w:color="auto"/>
              <w:right w:val="single" w:sz="4" w:space="0" w:color="auto"/>
            </w:tcBorders>
          </w:tcPr>
          <w:p w14:paraId="4F43588C" w14:textId="77777777" w:rsidR="00EA0565" w:rsidRDefault="00EA0565" w:rsidP="00973693">
            <w:pPr>
              <w:pStyle w:val="TableBodyText"/>
              <w:rPr>
                <w:lang w:val="en-US"/>
              </w:rPr>
            </w:pPr>
            <w:r>
              <w:t xml:space="preserve">The </w:t>
            </w:r>
            <w:r w:rsidR="00792581">
              <w:t>web s</w:t>
            </w:r>
            <w:r>
              <w:t xml:space="preserve">erver must communicate </w:t>
            </w:r>
            <w:r w:rsidR="002F1585">
              <w:t xml:space="preserve">via </w:t>
            </w:r>
            <w:r>
              <w:t>a special designed protocol over Bluetooth</w:t>
            </w:r>
            <w:r w:rsidRPr="00EA0565">
              <w:rPr>
                <w:lang w:val="en-US"/>
              </w:rPr>
              <w:t>.</w:t>
            </w:r>
          </w:p>
          <w:p w14:paraId="65A8E02E" w14:textId="77777777" w:rsidR="00FD1BE8" w:rsidRPr="00EA0565" w:rsidRDefault="00FD1BE8" w:rsidP="00973693">
            <w:pPr>
              <w:pStyle w:val="TableBodyText"/>
              <w:rPr>
                <w:lang w:val="en-US"/>
              </w:rPr>
            </w:pPr>
            <w:r w:rsidRPr="00FD1BE8">
              <w:rPr>
                <w:color w:val="FF0000"/>
              </w:rPr>
              <w:t>TBD. Specify ad</w:t>
            </w:r>
            <w:r w:rsidR="002B41F8">
              <w:rPr>
                <w:color w:val="FF0000"/>
              </w:rPr>
              <w:t>d</w:t>
            </w:r>
            <w:r w:rsidRPr="00FD1BE8">
              <w:rPr>
                <w:color w:val="FF0000"/>
              </w:rPr>
              <w:t>ressing settings</w:t>
            </w:r>
          </w:p>
        </w:tc>
      </w:tr>
    </w:tbl>
    <w:p w14:paraId="7E8DF7FC" w14:textId="77777777" w:rsidR="005027D7" w:rsidRDefault="005027D7" w:rsidP="005027D7">
      <w:pPr>
        <w:pStyle w:val="Heading2"/>
      </w:pPr>
      <w:r>
        <w:rPr>
          <w:lang w:val="en-US"/>
        </w:rPr>
        <w:br w:type="page"/>
      </w:r>
      <w:bookmarkStart w:id="125" w:name="_Toc67465345"/>
      <w:bookmarkStart w:id="126" w:name="_Toc309287744"/>
      <w:bookmarkStart w:id="127" w:name="_Toc309639887"/>
      <w:r w:rsidRPr="005027D7">
        <w:lastRenderedPageBreak/>
        <w:t>Functional Requirements</w:t>
      </w:r>
      <w:bookmarkEnd w:id="125"/>
      <w:bookmarkEnd w:id="126"/>
      <w:bookmarkEnd w:id="127"/>
    </w:p>
    <w:p w14:paraId="276F87D1" w14:textId="77777777" w:rsidR="005027D7" w:rsidRPr="005027D7" w:rsidRDefault="005027D7" w:rsidP="005027D7">
      <w:pPr>
        <w:pStyle w:val="Heading3"/>
      </w:pPr>
      <w:bookmarkStart w:id="128" w:name="_Toc309287745"/>
      <w:bookmarkStart w:id="129" w:name="_Toc309639888"/>
      <w:r>
        <w:t xml:space="preserve">Mode: Control </w:t>
      </w:r>
      <w:r w:rsidR="00804E12">
        <w:t>Hexapod</w:t>
      </w:r>
      <w:bookmarkEnd w:id="128"/>
      <w:bookmarkEnd w:id="129"/>
    </w:p>
    <w:tbl>
      <w:tblPr>
        <w:tblW w:w="48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07"/>
        <w:gridCol w:w="2355"/>
        <w:gridCol w:w="3047"/>
        <w:gridCol w:w="7"/>
        <w:gridCol w:w="1985"/>
      </w:tblGrid>
      <w:tr w:rsidR="00916826" w:rsidRPr="005027D7" w14:paraId="086594D7" w14:textId="77777777">
        <w:tc>
          <w:tcPr>
            <w:tcW w:w="1025" w:type="pct"/>
            <w:tcBorders>
              <w:bottom w:val="single" w:sz="4" w:space="0" w:color="auto"/>
            </w:tcBorders>
            <w:shd w:val="clear" w:color="auto" w:fill="FFFF99"/>
          </w:tcPr>
          <w:p w14:paraId="7CBA2DC5" w14:textId="77777777" w:rsidR="005027D7" w:rsidRPr="005027D7" w:rsidRDefault="00F46A98" w:rsidP="00F232B0">
            <w:pPr>
              <w:pStyle w:val="TableBodyText"/>
              <w:rPr>
                <w:b/>
              </w:rPr>
            </w:pPr>
            <w:r>
              <w:rPr>
                <w:b/>
              </w:rPr>
              <w:t>SF-</w:t>
            </w:r>
            <w:r w:rsidR="009C052F">
              <w:rPr>
                <w:b/>
              </w:rPr>
              <w:t>0</w:t>
            </w:r>
            <w:r>
              <w:rPr>
                <w:b/>
              </w:rPr>
              <w:t>4</w:t>
            </w:r>
          </w:p>
        </w:tc>
        <w:tc>
          <w:tcPr>
            <w:tcW w:w="2908" w:type="pct"/>
            <w:gridSpan w:val="3"/>
            <w:tcBorders>
              <w:bottom w:val="single" w:sz="4" w:space="0" w:color="auto"/>
            </w:tcBorders>
            <w:shd w:val="clear" w:color="auto" w:fill="FFFF99"/>
          </w:tcPr>
          <w:p w14:paraId="0D7ADE66" w14:textId="77777777" w:rsidR="005027D7" w:rsidRPr="005027D7" w:rsidRDefault="005027D7" w:rsidP="00F232B0">
            <w:pPr>
              <w:pStyle w:val="TableBodyText"/>
              <w:rPr>
                <w:b/>
              </w:rPr>
            </w:pPr>
            <w:r>
              <w:rPr>
                <w:b/>
              </w:rPr>
              <w:t xml:space="preserve">Control </w:t>
            </w:r>
            <w:r w:rsidR="00804E12">
              <w:rPr>
                <w:b/>
              </w:rPr>
              <w:t>Hexapod</w:t>
            </w:r>
          </w:p>
        </w:tc>
        <w:tc>
          <w:tcPr>
            <w:tcW w:w="1067" w:type="pct"/>
            <w:tcBorders>
              <w:bottom w:val="single" w:sz="4" w:space="0" w:color="auto"/>
            </w:tcBorders>
            <w:shd w:val="clear" w:color="auto" w:fill="FFFF99"/>
          </w:tcPr>
          <w:p w14:paraId="3DB29E09" w14:textId="77777777" w:rsidR="005027D7" w:rsidRPr="005027D7" w:rsidRDefault="005027D7" w:rsidP="00F232B0">
            <w:pPr>
              <w:pStyle w:val="TableBodyText"/>
              <w:rPr>
                <w:b/>
              </w:rPr>
            </w:pPr>
            <w:r w:rsidRPr="005027D7">
              <w:rPr>
                <w:b/>
              </w:rPr>
              <w:t>Essential</w:t>
            </w:r>
          </w:p>
        </w:tc>
      </w:tr>
      <w:tr w:rsidR="005027D7" w:rsidRPr="005027D7" w14:paraId="25DD3D97" w14:textId="77777777">
        <w:tc>
          <w:tcPr>
            <w:tcW w:w="1025" w:type="pct"/>
            <w:tcBorders>
              <w:top w:val="single" w:sz="4" w:space="0" w:color="auto"/>
              <w:left w:val="single" w:sz="4" w:space="0" w:color="auto"/>
              <w:bottom w:val="single" w:sz="4" w:space="0" w:color="auto"/>
              <w:right w:val="single" w:sz="4" w:space="0" w:color="auto"/>
            </w:tcBorders>
          </w:tcPr>
          <w:p w14:paraId="3C0BC037" w14:textId="77777777" w:rsidR="005027D7" w:rsidRPr="005027D7" w:rsidRDefault="005027D7" w:rsidP="00F232B0">
            <w:pPr>
              <w:pStyle w:val="TableBodyText"/>
            </w:pPr>
          </w:p>
        </w:tc>
        <w:tc>
          <w:tcPr>
            <w:tcW w:w="3975" w:type="pct"/>
            <w:gridSpan w:val="4"/>
            <w:tcBorders>
              <w:top w:val="single" w:sz="4" w:space="0" w:color="auto"/>
              <w:left w:val="single" w:sz="4" w:space="0" w:color="auto"/>
              <w:bottom w:val="single" w:sz="4" w:space="0" w:color="auto"/>
              <w:right w:val="single" w:sz="4" w:space="0" w:color="auto"/>
            </w:tcBorders>
          </w:tcPr>
          <w:p w14:paraId="29D9DC18" w14:textId="77777777" w:rsidR="000A6796" w:rsidRPr="005027D7" w:rsidRDefault="005027D7" w:rsidP="00F232B0">
            <w:pPr>
              <w:pStyle w:val="TableBodyText"/>
            </w:pPr>
            <w:r>
              <w:t xml:space="preserve">The </w:t>
            </w:r>
            <w:r w:rsidR="000A6796">
              <w:t xml:space="preserve">Up, Down, Left, </w:t>
            </w:r>
            <w:r w:rsidR="008D21C5">
              <w:t xml:space="preserve">and </w:t>
            </w:r>
            <w:r w:rsidR="000A6796">
              <w:t xml:space="preserve">Right buttons control the movement of the </w:t>
            </w:r>
            <w:r w:rsidR="00804E12">
              <w:t>Hexapod</w:t>
            </w:r>
            <w:r w:rsidR="000A6796">
              <w:t>.</w:t>
            </w:r>
            <w:r w:rsidR="00615161">
              <w:t xml:space="preserve"> </w:t>
            </w:r>
            <w:r w:rsidR="000A6796">
              <w:t xml:space="preserve">The </w:t>
            </w:r>
            <w:r w:rsidR="00804E12">
              <w:t>Hexapod</w:t>
            </w:r>
            <w:r w:rsidR="000A6796">
              <w:t xml:space="preserve"> will start walking with a speed (as described below) when a button is pressed and will stop within </w:t>
            </w:r>
            <w:r w:rsidR="000A6796" w:rsidRPr="000A6796">
              <w:rPr>
                <w:color w:val="FF0000"/>
              </w:rPr>
              <w:t>TBD</w:t>
            </w:r>
            <w:r w:rsidR="000A6796">
              <w:t xml:space="preserve"> msec when the button is released.  Moreover, if no ‘released’ message from the button is received but another button is pressed the </w:t>
            </w:r>
            <w:r w:rsidR="00804E12">
              <w:t>Hexapod</w:t>
            </w:r>
            <w:r w:rsidR="000A6796">
              <w:t xml:space="preserve"> will move in the new direction.</w:t>
            </w:r>
          </w:p>
        </w:tc>
      </w:tr>
      <w:tr w:rsidR="00F46A98" w:rsidRPr="00CF3634" w14:paraId="212C84A2" w14:textId="77777777">
        <w:trPr>
          <w:cantSplit/>
          <w:trHeight w:val="188"/>
        </w:trPr>
        <w:tc>
          <w:tcPr>
            <w:tcW w:w="1025" w:type="pct"/>
            <w:vMerge w:val="restart"/>
          </w:tcPr>
          <w:p w14:paraId="33909E87" w14:textId="77777777" w:rsidR="00F46A98" w:rsidRPr="00CF3634" w:rsidRDefault="00F46A98" w:rsidP="00BC7DB5">
            <w:pPr>
              <w:pStyle w:val="TableBodyText"/>
              <w:rPr>
                <w:szCs w:val="18"/>
                <w:lang w:val="en-US"/>
              </w:rPr>
            </w:pPr>
          </w:p>
        </w:tc>
        <w:tc>
          <w:tcPr>
            <w:tcW w:w="1266" w:type="pct"/>
            <w:shd w:val="clear" w:color="auto" w:fill="FFFF99"/>
          </w:tcPr>
          <w:p w14:paraId="4E1E5E42" w14:textId="77777777" w:rsidR="00F46A98" w:rsidRPr="00CF3634" w:rsidRDefault="00F46A98" w:rsidP="00BC7DB5">
            <w:pPr>
              <w:pStyle w:val="TableBodyText"/>
              <w:rPr>
                <w:b/>
                <w:szCs w:val="18"/>
                <w:lang w:val="en-US"/>
              </w:rPr>
            </w:pPr>
            <w:r>
              <w:rPr>
                <w:b/>
                <w:szCs w:val="18"/>
                <w:lang w:val="en-US"/>
              </w:rPr>
              <w:t>SF-</w:t>
            </w:r>
            <w:r w:rsidR="009C052F">
              <w:rPr>
                <w:b/>
                <w:szCs w:val="18"/>
                <w:lang w:val="en-US"/>
              </w:rPr>
              <w:t>0</w:t>
            </w:r>
            <w:r>
              <w:rPr>
                <w:b/>
                <w:szCs w:val="18"/>
                <w:lang w:val="en-US"/>
              </w:rPr>
              <w:t>4.1</w:t>
            </w:r>
          </w:p>
        </w:tc>
        <w:tc>
          <w:tcPr>
            <w:tcW w:w="1638" w:type="pct"/>
            <w:shd w:val="clear" w:color="auto" w:fill="FFFF99"/>
          </w:tcPr>
          <w:p w14:paraId="7E12F32C" w14:textId="77777777" w:rsidR="00F46A98" w:rsidRPr="00CF3634" w:rsidRDefault="00F46A98" w:rsidP="00BC7DB5">
            <w:pPr>
              <w:pStyle w:val="TableBodyText"/>
              <w:rPr>
                <w:b/>
                <w:szCs w:val="18"/>
                <w:lang w:val="en-US"/>
              </w:rPr>
            </w:pPr>
            <w:r>
              <w:rPr>
                <w:b/>
                <w:szCs w:val="18"/>
                <w:lang w:val="en-US"/>
              </w:rPr>
              <w:t>Speed Control</w:t>
            </w:r>
          </w:p>
        </w:tc>
        <w:tc>
          <w:tcPr>
            <w:tcW w:w="1071" w:type="pct"/>
            <w:gridSpan w:val="2"/>
            <w:shd w:val="clear" w:color="auto" w:fill="FFFF99"/>
          </w:tcPr>
          <w:p w14:paraId="3807E016" w14:textId="77777777" w:rsidR="00F46A98" w:rsidRPr="00CF3634" w:rsidRDefault="00F46A98" w:rsidP="00BC7DB5">
            <w:pPr>
              <w:pStyle w:val="TableBodyText"/>
              <w:rPr>
                <w:b/>
                <w:szCs w:val="18"/>
                <w:lang w:val="en-US"/>
              </w:rPr>
            </w:pPr>
            <w:r>
              <w:rPr>
                <w:b/>
                <w:szCs w:val="18"/>
                <w:lang w:val="en-US"/>
              </w:rPr>
              <w:t>Optional</w:t>
            </w:r>
          </w:p>
        </w:tc>
      </w:tr>
      <w:tr w:rsidR="00F46A98" w:rsidRPr="00CF3634" w14:paraId="5298CEB0" w14:textId="77777777">
        <w:trPr>
          <w:cantSplit/>
          <w:trHeight w:val="187"/>
        </w:trPr>
        <w:tc>
          <w:tcPr>
            <w:tcW w:w="1025" w:type="pct"/>
            <w:vMerge/>
          </w:tcPr>
          <w:p w14:paraId="43E9101F" w14:textId="77777777" w:rsidR="00F46A98" w:rsidRPr="00CF3634" w:rsidRDefault="00F46A98" w:rsidP="00BC7DB5">
            <w:pPr>
              <w:pStyle w:val="TableBodyText"/>
              <w:rPr>
                <w:szCs w:val="18"/>
                <w:lang w:val="en-US"/>
              </w:rPr>
            </w:pPr>
          </w:p>
        </w:tc>
        <w:tc>
          <w:tcPr>
            <w:tcW w:w="1266" w:type="pct"/>
          </w:tcPr>
          <w:p w14:paraId="5F1C43DC" w14:textId="77777777" w:rsidR="00F46A98" w:rsidRPr="00CF3634" w:rsidRDefault="00F46A98" w:rsidP="00BC7DB5">
            <w:pPr>
              <w:pStyle w:val="TableBodyText"/>
              <w:rPr>
                <w:vanish/>
                <w:szCs w:val="18"/>
                <w:lang w:val="en-US"/>
              </w:rPr>
            </w:pPr>
          </w:p>
        </w:tc>
        <w:tc>
          <w:tcPr>
            <w:tcW w:w="2709" w:type="pct"/>
            <w:gridSpan w:val="3"/>
          </w:tcPr>
          <w:p w14:paraId="5A643D84" w14:textId="77777777" w:rsidR="00F46A98" w:rsidRPr="00CF3634" w:rsidRDefault="00F46A98" w:rsidP="00F46A98">
            <w:pPr>
              <w:pStyle w:val="TableBodyText"/>
              <w:rPr>
                <w:szCs w:val="18"/>
                <w:lang w:val="en-US"/>
              </w:rPr>
            </w:pPr>
            <w:r w:rsidRPr="000A6796">
              <w:rPr>
                <w:color w:val="FF0000"/>
              </w:rPr>
              <w:t>TBD</w:t>
            </w:r>
            <w:r>
              <w:t xml:space="preserve"> </w:t>
            </w:r>
            <w:r w:rsidRPr="00B04878">
              <w:rPr>
                <w:color w:val="FF0000"/>
              </w:rPr>
              <w:t xml:space="preserve">(Describe a method in which the </w:t>
            </w:r>
            <w:r w:rsidR="00804E12">
              <w:rPr>
                <w:color w:val="FF0000"/>
              </w:rPr>
              <w:t>Hexapod</w:t>
            </w:r>
            <w:r w:rsidRPr="00B04878">
              <w:rPr>
                <w:color w:val="FF0000"/>
              </w:rPr>
              <w:t>s starts slowly, but gains speed after some time)</w:t>
            </w:r>
          </w:p>
        </w:tc>
      </w:tr>
      <w:tr w:rsidR="00F46A98" w:rsidRPr="00CF3634" w14:paraId="1F7C5E13" w14:textId="77777777">
        <w:trPr>
          <w:cantSplit/>
          <w:trHeight w:val="188"/>
        </w:trPr>
        <w:tc>
          <w:tcPr>
            <w:tcW w:w="1025" w:type="pct"/>
            <w:vMerge w:val="restart"/>
          </w:tcPr>
          <w:p w14:paraId="4B3E18B1" w14:textId="77777777" w:rsidR="00F46A98" w:rsidRPr="00CF3634" w:rsidRDefault="00F46A98" w:rsidP="00BC7DB5">
            <w:pPr>
              <w:pStyle w:val="TableBodyText"/>
              <w:rPr>
                <w:szCs w:val="18"/>
                <w:lang w:val="en-US"/>
              </w:rPr>
            </w:pPr>
          </w:p>
        </w:tc>
        <w:tc>
          <w:tcPr>
            <w:tcW w:w="1266" w:type="pct"/>
            <w:shd w:val="clear" w:color="auto" w:fill="FFFF99"/>
          </w:tcPr>
          <w:p w14:paraId="28462794" w14:textId="77777777" w:rsidR="00F46A98" w:rsidRPr="00CF3634" w:rsidRDefault="00F46A98" w:rsidP="00BC7DB5">
            <w:pPr>
              <w:pStyle w:val="TableBodyText"/>
              <w:rPr>
                <w:b/>
                <w:szCs w:val="18"/>
                <w:lang w:val="en-US"/>
              </w:rPr>
            </w:pPr>
            <w:r>
              <w:rPr>
                <w:b/>
                <w:szCs w:val="18"/>
                <w:lang w:val="en-US"/>
              </w:rPr>
              <w:t>SF-</w:t>
            </w:r>
            <w:r w:rsidR="009C052F">
              <w:rPr>
                <w:b/>
                <w:szCs w:val="18"/>
                <w:lang w:val="en-US"/>
              </w:rPr>
              <w:t>0</w:t>
            </w:r>
            <w:r>
              <w:rPr>
                <w:b/>
                <w:szCs w:val="18"/>
                <w:lang w:val="en-US"/>
              </w:rPr>
              <w:t>4.2</w:t>
            </w:r>
          </w:p>
        </w:tc>
        <w:tc>
          <w:tcPr>
            <w:tcW w:w="1638" w:type="pct"/>
            <w:shd w:val="clear" w:color="auto" w:fill="FFFF99"/>
          </w:tcPr>
          <w:p w14:paraId="2669141C" w14:textId="77777777" w:rsidR="00F46A98" w:rsidRPr="00CF3634" w:rsidRDefault="00F46A98" w:rsidP="00BC7DB5">
            <w:pPr>
              <w:pStyle w:val="TableBodyText"/>
              <w:rPr>
                <w:b/>
                <w:szCs w:val="18"/>
                <w:lang w:val="en-US"/>
              </w:rPr>
            </w:pPr>
            <w:r>
              <w:rPr>
                <w:b/>
                <w:szCs w:val="18"/>
                <w:lang w:val="en-US"/>
              </w:rPr>
              <w:t>Bouncing</w:t>
            </w:r>
          </w:p>
        </w:tc>
        <w:tc>
          <w:tcPr>
            <w:tcW w:w="1071" w:type="pct"/>
            <w:gridSpan w:val="2"/>
            <w:shd w:val="clear" w:color="auto" w:fill="FFFF99"/>
          </w:tcPr>
          <w:p w14:paraId="28354A9E" w14:textId="77777777" w:rsidR="00F46A98" w:rsidRPr="00CF3634" w:rsidRDefault="00F46A98" w:rsidP="00BC7DB5">
            <w:pPr>
              <w:pStyle w:val="TableBodyText"/>
              <w:rPr>
                <w:b/>
                <w:szCs w:val="18"/>
                <w:lang w:val="en-US"/>
              </w:rPr>
            </w:pPr>
            <w:r>
              <w:rPr>
                <w:b/>
                <w:szCs w:val="18"/>
                <w:lang w:val="en-US"/>
              </w:rPr>
              <w:t>Optional</w:t>
            </w:r>
          </w:p>
        </w:tc>
      </w:tr>
      <w:tr w:rsidR="00F46A98" w:rsidRPr="00CF3634" w14:paraId="05C07623" w14:textId="77777777">
        <w:trPr>
          <w:cantSplit/>
          <w:trHeight w:val="187"/>
        </w:trPr>
        <w:tc>
          <w:tcPr>
            <w:tcW w:w="1025" w:type="pct"/>
            <w:vMerge/>
          </w:tcPr>
          <w:p w14:paraId="0131CE1B" w14:textId="77777777" w:rsidR="00F46A98" w:rsidRPr="00CF3634" w:rsidRDefault="00F46A98" w:rsidP="00BC7DB5">
            <w:pPr>
              <w:pStyle w:val="TableBodyText"/>
              <w:rPr>
                <w:szCs w:val="18"/>
                <w:lang w:val="en-US"/>
              </w:rPr>
            </w:pPr>
          </w:p>
        </w:tc>
        <w:tc>
          <w:tcPr>
            <w:tcW w:w="1266" w:type="pct"/>
          </w:tcPr>
          <w:p w14:paraId="6EBC950F" w14:textId="77777777" w:rsidR="00F46A98" w:rsidRPr="00CF3634" w:rsidRDefault="00F46A98" w:rsidP="00BC7DB5">
            <w:pPr>
              <w:pStyle w:val="TableBodyText"/>
              <w:rPr>
                <w:vanish/>
                <w:szCs w:val="18"/>
                <w:lang w:val="en-US"/>
              </w:rPr>
            </w:pPr>
          </w:p>
        </w:tc>
        <w:tc>
          <w:tcPr>
            <w:tcW w:w="2709" w:type="pct"/>
            <w:gridSpan w:val="3"/>
          </w:tcPr>
          <w:p w14:paraId="53AF4394" w14:textId="77777777" w:rsidR="00F46A98" w:rsidRPr="00CF3634" w:rsidRDefault="00F46A98" w:rsidP="00BC7DB5">
            <w:pPr>
              <w:pStyle w:val="TableBodyText"/>
              <w:rPr>
                <w:szCs w:val="18"/>
                <w:lang w:val="en-US"/>
              </w:rPr>
            </w:pPr>
            <w:r>
              <w:rPr>
                <w:szCs w:val="18"/>
                <w:lang w:val="en-US"/>
              </w:rPr>
              <w:t xml:space="preserve">If the </w:t>
            </w:r>
            <w:r w:rsidR="00804E12">
              <w:rPr>
                <w:szCs w:val="18"/>
                <w:lang w:val="en-US"/>
              </w:rPr>
              <w:t>Hexapod</w:t>
            </w:r>
            <w:r>
              <w:rPr>
                <w:szCs w:val="18"/>
                <w:lang w:val="en-US"/>
              </w:rPr>
              <w:t xml:space="preserve"> would bounce against an object, speed will be decreased to zero.</w:t>
            </w:r>
          </w:p>
        </w:tc>
      </w:tr>
      <w:tr w:rsidR="00C26D09" w:rsidRPr="005027D7" w14:paraId="029A121C" w14:textId="77777777">
        <w:tc>
          <w:tcPr>
            <w:tcW w:w="1025" w:type="pct"/>
            <w:tcBorders>
              <w:bottom w:val="single" w:sz="4" w:space="0" w:color="auto"/>
            </w:tcBorders>
            <w:shd w:val="clear" w:color="auto" w:fill="FFFF99"/>
          </w:tcPr>
          <w:p w14:paraId="4380C95F" w14:textId="77777777" w:rsidR="00C26D09" w:rsidRPr="005027D7" w:rsidRDefault="00F46A98" w:rsidP="00BC7DB5">
            <w:pPr>
              <w:pStyle w:val="TableBodyText"/>
              <w:rPr>
                <w:b/>
              </w:rPr>
            </w:pPr>
            <w:r>
              <w:rPr>
                <w:b/>
              </w:rPr>
              <w:t>SF-</w:t>
            </w:r>
            <w:r w:rsidR="009C052F">
              <w:rPr>
                <w:b/>
              </w:rPr>
              <w:t>0</w:t>
            </w:r>
            <w:r>
              <w:rPr>
                <w:b/>
              </w:rPr>
              <w:t>5</w:t>
            </w:r>
          </w:p>
        </w:tc>
        <w:tc>
          <w:tcPr>
            <w:tcW w:w="2908" w:type="pct"/>
            <w:gridSpan w:val="3"/>
            <w:tcBorders>
              <w:bottom w:val="single" w:sz="4" w:space="0" w:color="auto"/>
            </w:tcBorders>
            <w:shd w:val="clear" w:color="auto" w:fill="FFFF99"/>
          </w:tcPr>
          <w:p w14:paraId="3EBA253E" w14:textId="77777777" w:rsidR="00C26D09" w:rsidRPr="005027D7" w:rsidRDefault="002838F5" w:rsidP="00BC7DB5">
            <w:pPr>
              <w:pStyle w:val="TableBodyText"/>
              <w:rPr>
                <w:b/>
              </w:rPr>
            </w:pPr>
            <w:r>
              <w:rPr>
                <w:b/>
              </w:rPr>
              <w:t xml:space="preserve">Get Environment From </w:t>
            </w:r>
            <w:r w:rsidR="00804E12">
              <w:rPr>
                <w:b/>
              </w:rPr>
              <w:t>Hexapod</w:t>
            </w:r>
          </w:p>
        </w:tc>
        <w:tc>
          <w:tcPr>
            <w:tcW w:w="1067" w:type="pct"/>
            <w:tcBorders>
              <w:bottom w:val="single" w:sz="4" w:space="0" w:color="auto"/>
            </w:tcBorders>
            <w:shd w:val="clear" w:color="auto" w:fill="FFFF99"/>
          </w:tcPr>
          <w:p w14:paraId="06338C4D" w14:textId="77777777" w:rsidR="00C26D09" w:rsidRPr="005027D7" w:rsidRDefault="00C26D09" w:rsidP="00BC7DB5">
            <w:pPr>
              <w:pStyle w:val="TableBodyText"/>
              <w:rPr>
                <w:b/>
              </w:rPr>
            </w:pPr>
            <w:r w:rsidRPr="005027D7">
              <w:rPr>
                <w:b/>
              </w:rPr>
              <w:t>Essential</w:t>
            </w:r>
          </w:p>
        </w:tc>
      </w:tr>
      <w:tr w:rsidR="00C26D09" w:rsidRPr="005027D7" w14:paraId="61A3F5FA" w14:textId="77777777">
        <w:tc>
          <w:tcPr>
            <w:tcW w:w="1025" w:type="pct"/>
            <w:tcBorders>
              <w:top w:val="single" w:sz="4" w:space="0" w:color="auto"/>
              <w:left w:val="single" w:sz="4" w:space="0" w:color="auto"/>
              <w:bottom w:val="single" w:sz="4" w:space="0" w:color="auto"/>
              <w:right w:val="single" w:sz="4" w:space="0" w:color="auto"/>
            </w:tcBorders>
          </w:tcPr>
          <w:p w14:paraId="6BB56F1F" w14:textId="77777777" w:rsidR="00C26D09" w:rsidRPr="005027D7" w:rsidRDefault="00C26D09" w:rsidP="00BC7DB5">
            <w:pPr>
              <w:pStyle w:val="TableBodyText"/>
            </w:pPr>
          </w:p>
        </w:tc>
        <w:tc>
          <w:tcPr>
            <w:tcW w:w="3975" w:type="pct"/>
            <w:gridSpan w:val="4"/>
            <w:tcBorders>
              <w:top w:val="single" w:sz="4" w:space="0" w:color="auto"/>
              <w:left w:val="single" w:sz="4" w:space="0" w:color="auto"/>
              <w:bottom w:val="single" w:sz="4" w:space="0" w:color="auto"/>
              <w:right w:val="single" w:sz="4" w:space="0" w:color="auto"/>
            </w:tcBorders>
          </w:tcPr>
          <w:p w14:paraId="2A74E5E3" w14:textId="77777777" w:rsidR="00C26D09" w:rsidRPr="005027D7" w:rsidRDefault="002838F5" w:rsidP="00BC7DB5">
            <w:pPr>
              <w:pStyle w:val="TableBodyText"/>
            </w:pPr>
            <w:r>
              <w:t xml:space="preserve">Reads the environment from the head of the </w:t>
            </w:r>
            <w:r w:rsidR="00804E12">
              <w:t>Hexapod</w:t>
            </w:r>
            <w:r>
              <w:t xml:space="preserve"> by moving the head and performing distance measuring with the ultrasonic sensor. The result will be send over Bluetooth with the SDP Protocol. The action will be initiated by the </w:t>
            </w:r>
            <w:r w:rsidR="00055042">
              <w:t>w</w:t>
            </w:r>
            <w:r>
              <w:t>eb</w:t>
            </w:r>
            <w:r w:rsidR="00055042">
              <w:t xml:space="preserve"> </w:t>
            </w:r>
            <w:r>
              <w:t>server microcontroller. See the S</w:t>
            </w:r>
            <w:r w:rsidR="00B23E48">
              <w:t>D</w:t>
            </w:r>
            <w:r>
              <w:t>P Protocol for details. After the initial request the data must be available within 0.2 seconds</w:t>
            </w:r>
            <w:r w:rsidR="007419E7">
              <w:t>.</w:t>
            </w:r>
          </w:p>
        </w:tc>
      </w:tr>
      <w:tr w:rsidR="00F46A98" w:rsidRPr="00CF3634" w14:paraId="5B80D194" w14:textId="77777777">
        <w:trPr>
          <w:cantSplit/>
          <w:trHeight w:val="188"/>
        </w:trPr>
        <w:tc>
          <w:tcPr>
            <w:tcW w:w="1025" w:type="pct"/>
            <w:vMerge w:val="restart"/>
          </w:tcPr>
          <w:p w14:paraId="6A2060B8" w14:textId="77777777" w:rsidR="00F46A98" w:rsidRPr="00CF3634" w:rsidRDefault="00F46A98" w:rsidP="00BC7DB5">
            <w:pPr>
              <w:pStyle w:val="TableBodyText"/>
              <w:rPr>
                <w:szCs w:val="18"/>
                <w:lang w:val="en-US"/>
              </w:rPr>
            </w:pPr>
          </w:p>
        </w:tc>
        <w:tc>
          <w:tcPr>
            <w:tcW w:w="1266" w:type="pct"/>
            <w:shd w:val="clear" w:color="auto" w:fill="FFFF99"/>
          </w:tcPr>
          <w:p w14:paraId="772B5812" w14:textId="77777777" w:rsidR="00F46A98" w:rsidRPr="00CF3634" w:rsidRDefault="00F46A98" w:rsidP="00BC7DB5">
            <w:pPr>
              <w:pStyle w:val="TableBodyText"/>
              <w:rPr>
                <w:b/>
                <w:szCs w:val="18"/>
                <w:lang w:val="en-US"/>
              </w:rPr>
            </w:pPr>
            <w:r>
              <w:rPr>
                <w:b/>
                <w:szCs w:val="18"/>
                <w:lang w:val="en-US"/>
              </w:rPr>
              <w:t>SF-</w:t>
            </w:r>
            <w:r w:rsidR="009C052F">
              <w:rPr>
                <w:b/>
                <w:szCs w:val="18"/>
                <w:lang w:val="en-US"/>
              </w:rPr>
              <w:t>0</w:t>
            </w:r>
            <w:r>
              <w:rPr>
                <w:b/>
                <w:szCs w:val="18"/>
                <w:lang w:val="en-US"/>
              </w:rPr>
              <w:t>5.1</w:t>
            </w:r>
          </w:p>
        </w:tc>
        <w:tc>
          <w:tcPr>
            <w:tcW w:w="1638" w:type="pct"/>
            <w:shd w:val="clear" w:color="auto" w:fill="FFFF99"/>
          </w:tcPr>
          <w:p w14:paraId="54DE9396" w14:textId="77777777" w:rsidR="00F46A98" w:rsidRPr="00CF3634" w:rsidRDefault="00F46A98" w:rsidP="00BC7DB5">
            <w:pPr>
              <w:pStyle w:val="TableBodyText"/>
              <w:rPr>
                <w:b/>
                <w:szCs w:val="18"/>
                <w:lang w:val="en-US"/>
              </w:rPr>
            </w:pPr>
            <w:r>
              <w:rPr>
                <w:b/>
                <w:szCs w:val="18"/>
                <w:lang w:val="en-US"/>
              </w:rPr>
              <w:t>Terminal Interface</w:t>
            </w:r>
          </w:p>
        </w:tc>
        <w:tc>
          <w:tcPr>
            <w:tcW w:w="1071" w:type="pct"/>
            <w:gridSpan w:val="2"/>
            <w:shd w:val="clear" w:color="auto" w:fill="FFFF99"/>
          </w:tcPr>
          <w:p w14:paraId="79D0D4CE" w14:textId="77777777" w:rsidR="00F46A98" w:rsidRPr="00CF3634" w:rsidRDefault="00F46A98" w:rsidP="00BC7DB5">
            <w:pPr>
              <w:pStyle w:val="TableBodyText"/>
              <w:rPr>
                <w:b/>
                <w:szCs w:val="18"/>
                <w:lang w:val="en-US"/>
              </w:rPr>
            </w:pPr>
            <w:r>
              <w:rPr>
                <w:b/>
                <w:szCs w:val="18"/>
                <w:lang w:val="en-US"/>
              </w:rPr>
              <w:t>Optional</w:t>
            </w:r>
          </w:p>
        </w:tc>
      </w:tr>
      <w:tr w:rsidR="00F46A98" w:rsidRPr="00CF3634" w14:paraId="04610B09" w14:textId="77777777">
        <w:trPr>
          <w:cantSplit/>
          <w:trHeight w:val="187"/>
        </w:trPr>
        <w:tc>
          <w:tcPr>
            <w:tcW w:w="1025" w:type="pct"/>
            <w:vMerge/>
          </w:tcPr>
          <w:p w14:paraId="77F50696" w14:textId="77777777" w:rsidR="00F46A98" w:rsidRPr="00CF3634" w:rsidRDefault="00F46A98" w:rsidP="00BC7DB5">
            <w:pPr>
              <w:pStyle w:val="TableBodyText"/>
              <w:rPr>
                <w:szCs w:val="18"/>
                <w:lang w:val="en-US"/>
              </w:rPr>
            </w:pPr>
          </w:p>
        </w:tc>
        <w:tc>
          <w:tcPr>
            <w:tcW w:w="1266" w:type="pct"/>
          </w:tcPr>
          <w:p w14:paraId="0E0A90F2" w14:textId="77777777" w:rsidR="00F46A98" w:rsidRPr="00CF3634" w:rsidRDefault="00F46A98" w:rsidP="00BC7DB5">
            <w:pPr>
              <w:pStyle w:val="TableBodyText"/>
              <w:rPr>
                <w:vanish/>
                <w:szCs w:val="18"/>
                <w:lang w:val="en-US"/>
              </w:rPr>
            </w:pPr>
          </w:p>
        </w:tc>
        <w:tc>
          <w:tcPr>
            <w:tcW w:w="2709" w:type="pct"/>
            <w:gridSpan w:val="3"/>
          </w:tcPr>
          <w:p w14:paraId="46674F7B" w14:textId="77777777" w:rsidR="00F46A98" w:rsidRPr="00CF3634" w:rsidRDefault="00F46A98" w:rsidP="00BC7DB5">
            <w:pPr>
              <w:pStyle w:val="TableBodyText"/>
              <w:rPr>
                <w:szCs w:val="18"/>
                <w:lang w:val="en-US"/>
              </w:rPr>
            </w:pPr>
            <w:r>
              <w:rPr>
                <w:lang w:val="en-US"/>
              </w:rPr>
              <w:t>The data must be readable in a terminal program.</w:t>
            </w:r>
          </w:p>
        </w:tc>
      </w:tr>
    </w:tbl>
    <w:p w14:paraId="19F11A95" w14:textId="77777777" w:rsidR="0031632B" w:rsidRDefault="005E2955" w:rsidP="005E2955">
      <w:pPr>
        <w:pStyle w:val="Heading3"/>
      </w:pPr>
      <w:bookmarkStart w:id="130" w:name="_Toc309287746"/>
      <w:bookmarkStart w:id="131" w:name="_Toc309639889"/>
      <w:r>
        <w:t>Mode: Send Webpage Data</w:t>
      </w:r>
      <w:bookmarkEnd w:id="130"/>
      <w:bookmarkEnd w:id="1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2"/>
        <w:gridCol w:w="2410"/>
        <w:gridCol w:w="3118"/>
        <w:gridCol w:w="2039"/>
      </w:tblGrid>
      <w:tr w:rsidR="005E2955" w:rsidRPr="005027D7" w14:paraId="299F51D8" w14:textId="77777777">
        <w:tc>
          <w:tcPr>
            <w:tcW w:w="1952" w:type="dxa"/>
            <w:tcBorders>
              <w:bottom w:val="single" w:sz="4" w:space="0" w:color="auto"/>
            </w:tcBorders>
            <w:shd w:val="clear" w:color="auto" w:fill="FFFF99"/>
          </w:tcPr>
          <w:p w14:paraId="51959674" w14:textId="77777777" w:rsidR="005E2955" w:rsidRPr="005027D7" w:rsidRDefault="00F46A98" w:rsidP="001D017F">
            <w:pPr>
              <w:pStyle w:val="TableBodyText"/>
              <w:rPr>
                <w:b/>
              </w:rPr>
            </w:pPr>
            <w:r>
              <w:rPr>
                <w:b/>
              </w:rPr>
              <w:t>SF-</w:t>
            </w:r>
            <w:r w:rsidR="009C052F">
              <w:rPr>
                <w:b/>
              </w:rPr>
              <w:t>0</w:t>
            </w:r>
            <w:r>
              <w:rPr>
                <w:b/>
              </w:rPr>
              <w:t>6</w:t>
            </w:r>
          </w:p>
        </w:tc>
        <w:tc>
          <w:tcPr>
            <w:tcW w:w="5528" w:type="dxa"/>
            <w:gridSpan w:val="2"/>
            <w:tcBorders>
              <w:bottom w:val="single" w:sz="4" w:space="0" w:color="auto"/>
            </w:tcBorders>
            <w:shd w:val="clear" w:color="auto" w:fill="FFFF99"/>
          </w:tcPr>
          <w:p w14:paraId="72B9AF30" w14:textId="77777777" w:rsidR="005E2955" w:rsidRPr="005027D7" w:rsidRDefault="005E2955" w:rsidP="001D017F">
            <w:pPr>
              <w:pStyle w:val="TableBodyText"/>
              <w:rPr>
                <w:b/>
              </w:rPr>
            </w:pPr>
            <w:r>
              <w:rPr>
                <w:b/>
              </w:rPr>
              <w:t>Send data for making a webpage.</w:t>
            </w:r>
          </w:p>
        </w:tc>
        <w:tc>
          <w:tcPr>
            <w:tcW w:w="2039" w:type="dxa"/>
            <w:tcBorders>
              <w:bottom w:val="single" w:sz="4" w:space="0" w:color="auto"/>
            </w:tcBorders>
            <w:shd w:val="clear" w:color="auto" w:fill="FFFF99"/>
          </w:tcPr>
          <w:p w14:paraId="5882B67A" w14:textId="77777777" w:rsidR="005E2955" w:rsidRPr="005027D7" w:rsidRDefault="00F46A98" w:rsidP="001D017F">
            <w:pPr>
              <w:pStyle w:val="TableBodyText"/>
              <w:rPr>
                <w:b/>
              </w:rPr>
            </w:pPr>
            <w:r>
              <w:rPr>
                <w:b/>
              </w:rPr>
              <w:t>Essential</w:t>
            </w:r>
          </w:p>
        </w:tc>
      </w:tr>
      <w:tr w:rsidR="005E2955" w:rsidRPr="005027D7" w14:paraId="688E7440" w14:textId="77777777">
        <w:tc>
          <w:tcPr>
            <w:tcW w:w="1952" w:type="dxa"/>
            <w:tcBorders>
              <w:top w:val="single" w:sz="4" w:space="0" w:color="auto"/>
              <w:left w:val="single" w:sz="4" w:space="0" w:color="auto"/>
              <w:bottom w:val="single" w:sz="4" w:space="0" w:color="auto"/>
              <w:right w:val="single" w:sz="4" w:space="0" w:color="auto"/>
            </w:tcBorders>
          </w:tcPr>
          <w:p w14:paraId="6013980B" w14:textId="77777777" w:rsidR="005E2955" w:rsidRPr="005027D7" w:rsidRDefault="005E2955" w:rsidP="001D017F">
            <w:pPr>
              <w:pStyle w:val="TableBodyText"/>
            </w:pPr>
          </w:p>
        </w:tc>
        <w:tc>
          <w:tcPr>
            <w:tcW w:w="7567" w:type="dxa"/>
            <w:gridSpan w:val="3"/>
            <w:tcBorders>
              <w:top w:val="single" w:sz="4" w:space="0" w:color="auto"/>
              <w:left w:val="single" w:sz="4" w:space="0" w:color="auto"/>
              <w:bottom w:val="single" w:sz="4" w:space="0" w:color="auto"/>
              <w:right w:val="single" w:sz="4" w:space="0" w:color="auto"/>
            </w:tcBorders>
          </w:tcPr>
          <w:p w14:paraId="6ABCD042" w14:textId="77777777" w:rsidR="005E2955" w:rsidRPr="005027D7" w:rsidRDefault="005E2955" w:rsidP="001D017F">
            <w:pPr>
              <w:pStyle w:val="TableBodyText"/>
            </w:pPr>
            <w:r>
              <w:t xml:space="preserve">The </w:t>
            </w:r>
            <w:r w:rsidR="00184BA3">
              <w:t xml:space="preserve">web </w:t>
            </w:r>
            <w:r>
              <w:t xml:space="preserve">server sends a webpage with the user interface to the </w:t>
            </w:r>
            <w:r w:rsidR="00C05B05">
              <w:t>client</w:t>
            </w:r>
            <w:r>
              <w:t>.</w:t>
            </w:r>
            <w:r w:rsidR="002838F5">
              <w:t xml:space="preserve"> The webpage must be available within </w:t>
            </w:r>
            <w:r w:rsidR="002838F5" w:rsidRPr="002838F5">
              <w:rPr>
                <w:color w:val="FF0000"/>
              </w:rPr>
              <w:t>TBD</w:t>
            </w:r>
            <w:r w:rsidR="002838F5">
              <w:t xml:space="preserve"> second (on a stable, wired network), AJAX updates must be available within </w:t>
            </w:r>
            <w:r w:rsidR="002838F5" w:rsidRPr="002838F5">
              <w:rPr>
                <w:color w:val="FF0000"/>
              </w:rPr>
              <w:t>TBD</w:t>
            </w:r>
            <w:r w:rsidR="002838F5">
              <w:t xml:space="preserve"> seconds.</w:t>
            </w:r>
            <w:r w:rsidR="00B04878">
              <w:t xml:space="preserve"> </w:t>
            </w:r>
          </w:p>
        </w:tc>
      </w:tr>
      <w:tr w:rsidR="00F46A98" w:rsidRPr="00CF3634" w14:paraId="34398E80" w14:textId="77777777">
        <w:trPr>
          <w:cantSplit/>
          <w:trHeight w:val="188"/>
        </w:trPr>
        <w:tc>
          <w:tcPr>
            <w:tcW w:w="1952" w:type="dxa"/>
            <w:vMerge w:val="restart"/>
          </w:tcPr>
          <w:p w14:paraId="3C0EBA41" w14:textId="77777777" w:rsidR="00F46A98" w:rsidRPr="00CF3634" w:rsidRDefault="00F46A98" w:rsidP="00BC7DB5">
            <w:pPr>
              <w:pStyle w:val="TableBodyText"/>
              <w:rPr>
                <w:szCs w:val="18"/>
                <w:lang w:val="en-US"/>
              </w:rPr>
            </w:pPr>
          </w:p>
        </w:tc>
        <w:tc>
          <w:tcPr>
            <w:tcW w:w="2410" w:type="dxa"/>
            <w:shd w:val="clear" w:color="auto" w:fill="FFFF99"/>
          </w:tcPr>
          <w:p w14:paraId="1C0C24E2" w14:textId="77777777" w:rsidR="00F46A98" w:rsidRPr="00CF3634" w:rsidRDefault="00F46A98" w:rsidP="00BC7DB5">
            <w:pPr>
              <w:pStyle w:val="TableBodyText"/>
              <w:rPr>
                <w:b/>
                <w:szCs w:val="18"/>
                <w:lang w:val="en-US"/>
              </w:rPr>
            </w:pPr>
            <w:r>
              <w:rPr>
                <w:b/>
                <w:szCs w:val="18"/>
                <w:lang w:val="en-US"/>
              </w:rPr>
              <w:t>SF-</w:t>
            </w:r>
            <w:r w:rsidR="009C052F">
              <w:rPr>
                <w:b/>
                <w:szCs w:val="18"/>
                <w:lang w:val="en-US"/>
              </w:rPr>
              <w:t>0</w:t>
            </w:r>
            <w:r>
              <w:rPr>
                <w:b/>
                <w:szCs w:val="18"/>
                <w:lang w:val="en-US"/>
              </w:rPr>
              <w:t>6.1</w:t>
            </w:r>
          </w:p>
        </w:tc>
        <w:tc>
          <w:tcPr>
            <w:tcW w:w="3118" w:type="dxa"/>
            <w:shd w:val="clear" w:color="auto" w:fill="FFFF99"/>
          </w:tcPr>
          <w:p w14:paraId="18EFC0B4" w14:textId="77777777" w:rsidR="00F46A98" w:rsidRPr="00CF3634" w:rsidRDefault="00F46A98" w:rsidP="00BC7DB5">
            <w:pPr>
              <w:pStyle w:val="TableBodyText"/>
              <w:rPr>
                <w:b/>
                <w:szCs w:val="18"/>
                <w:lang w:val="en-US"/>
              </w:rPr>
            </w:pPr>
            <w:r>
              <w:rPr>
                <w:b/>
                <w:szCs w:val="18"/>
                <w:lang w:val="en-US"/>
              </w:rPr>
              <w:t>Android Interface (XML)</w:t>
            </w:r>
          </w:p>
        </w:tc>
        <w:tc>
          <w:tcPr>
            <w:tcW w:w="2039" w:type="dxa"/>
            <w:shd w:val="clear" w:color="auto" w:fill="FFFF99"/>
          </w:tcPr>
          <w:p w14:paraId="40C0819F" w14:textId="77777777" w:rsidR="00F46A98" w:rsidRPr="00CF3634" w:rsidRDefault="00F46A98" w:rsidP="00BC7DB5">
            <w:pPr>
              <w:pStyle w:val="TableBodyText"/>
              <w:rPr>
                <w:b/>
                <w:szCs w:val="18"/>
                <w:lang w:val="en-US"/>
              </w:rPr>
            </w:pPr>
            <w:r>
              <w:rPr>
                <w:b/>
                <w:szCs w:val="18"/>
                <w:lang w:val="en-US"/>
              </w:rPr>
              <w:t>Optional</w:t>
            </w:r>
          </w:p>
        </w:tc>
      </w:tr>
      <w:tr w:rsidR="00F46A98" w:rsidRPr="00CF3634" w14:paraId="52FE2B9D" w14:textId="77777777">
        <w:trPr>
          <w:cantSplit/>
          <w:trHeight w:val="187"/>
        </w:trPr>
        <w:tc>
          <w:tcPr>
            <w:tcW w:w="1952" w:type="dxa"/>
            <w:vMerge/>
          </w:tcPr>
          <w:p w14:paraId="1F1C80E5" w14:textId="77777777" w:rsidR="00F46A98" w:rsidRPr="00CF3634" w:rsidRDefault="00F46A98" w:rsidP="00BC7DB5">
            <w:pPr>
              <w:pStyle w:val="TableBodyText"/>
              <w:rPr>
                <w:szCs w:val="18"/>
                <w:lang w:val="en-US"/>
              </w:rPr>
            </w:pPr>
          </w:p>
        </w:tc>
        <w:tc>
          <w:tcPr>
            <w:tcW w:w="2410" w:type="dxa"/>
          </w:tcPr>
          <w:p w14:paraId="2389941B" w14:textId="77777777" w:rsidR="00F46A98" w:rsidRPr="00CF3634" w:rsidRDefault="00F46A98" w:rsidP="00BC7DB5">
            <w:pPr>
              <w:pStyle w:val="TableBodyText"/>
              <w:rPr>
                <w:vanish/>
                <w:szCs w:val="18"/>
                <w:lang w:val="en-US"/>
              </w:rPr>
            </w:pPr>
          </w:p>
        </w:tc>
        <w:tc>
          <w:tcPr>
            <w:tcW w:w="5157" w:type="dxa"/>
            <w:gridSpan w:val="2"/>
          </w:tcPr>
          <w:p w14:paraId="70038B26" w14:textId="77777777" w:rsidR="00F46A98" w:rsidRPr="00CF3634" w:rsidRDefault="00F46A98" w:rsidP="00BC7DB5">
            <w:pPr>
              <w:pStyle w:val="TableBodyText"/>
              <w:rPr>
                <w:szCs w:val="18"/>
                <w:lang w:val="en-US"/>
              </w:rPr>
            </w:pPr>
            <w:r>
              <w:rPr>
                <w:lang w:val="en-US"/>
              </w:rPr>
              <w:t xml:space="preserve">The data </w:t>
            </w:r>
            <w:r w:rsidR="00184BA3">
              <w:rPr>
                <w:lang w:val="en-US"/>
              </w:rPr>
              <w:t xml:space="preserve">sent </w:t>
            </w:r>
            <w:r>
              <w:rPr>
                <w:lang w:val="en-US"/>
              </w:rPr>
              <w:t>by the web-server can be viewed by any web browser or mobile device with a web browser. The possibility of an external program on an Android mobile device, which can communicate with the web</w:t>
            </w:r>
            <w:r w:rsidR="00EA5C20">
              <w:rPr>
                <w:lang w:val="en-US"/>
              </w:rPr>
              <w:t xml:space="preserve"> </w:t>
            </w:r>
            <w:r>
              <w:rPr>
                <w:lang w:val="en-US"/>
              </w:rPr>
              <w:t>server, must be implemented</w:t>
            </w:r>
            <w:r w:rsidR="001D3F40">
              <w:rPr>
                <w:lang w:val="en-US"/>
              </w:rPr>
              <w:t>.</w:t>
            </w:r>
          </w:p>
        </w:tc>
      </w:tr>
    </w:tbl>
    <w:p w14:paraId="7BDBF4C8" w14:textId="77777777" w:rsidR="005E2955" w:rsidRDefault="005E2955" w:rsidP="005E2955">
      <w:pPr>
        <w:pStyle w:val="Heading3"/>
      </w:pPr>
      <w:bookmarkStart w:id="132" w:name="_Toc309287747"/>
      <w:bookmarkStart w:id="133" w:name="_Toc309639890"/>
      <w:r>
        <w:t xml:space="preserve">Mode: </w:t>
      </w:r>
      <w:r w:rsidR="002838F5">
        <w:t>Update Software</w:t>
      </w:r>
      <w:r w:rsidR="00B04878">
        <w:t xml:space="preserve"> / Set system parameters</w:t>
      </w:r>
      <w:bookmarkEnd w:id="132"/>
      <w:bookmarkEnd w:id="1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5528"/>
        <w:gridCol w:w="2035"/>
      </w:tblGrid>
      <w:tr w:rsidR="00C05B05" w:rsidRPr="005027D7" w14:paraId="3673A5BE" w14:textId="77777777">
        <w:tc>
          <w:tcPr>
            <w:tcW w:w="1951" w:type="dxa"/>
            <w:tcBorders>
              <w:bottom w:val="single" w:sz="4" w:space="0" w:color="auto"/>
            </w:tcBorders>
            <w:shd w:val="clear" w:color="auto" w:fill="FFFF99"/>
          </w:tcPr>
          <w:p w14:paraId="404A9930" w14:textId="77777777" w:rsidR="00C05B05" w:rsidRPr="005027D7" w:rsidRDefault="00F46A98" w:rsidP="001D017F">
            <w:pPr>
              <w:pStyle w:val="TableBodyText"/>
              <w:rPr>
                <w:b/>
              </w:rPr>
            </w:pPr>
            <w:r>
              <w:rPr>
                <w:b/>
              </w:rPr>
              <w:t>SF-</w:t>
            </w:r>
            <w:r w:rsidR="009C052F">
              <w:rPr>
                <w:b/>
              </w:rPr>
              <w:t>0</w:t>
            </w:r>
            <w:r>
              <w:rPr>
                <w:b/>
              </w:rPr>
              <w:t>7</w:t>
            </w:r>
          </w:p>
        </w:tc>
        <w:tc>
          <w:tcPr>
            <w:tcW w:w="5528" w:type="dxa"/>
            <w:tcBorders>
              <w:bottom w:val="single" w:sz="4" w:space="0" w:color="auto"/>
            </w:tcBorders>
            <w:shd w:val="clear" w:color="auto" w:fill="FFFF99"/>
          </w:tcPr>
          <w:p w14:paraId="08E39C16" w14:textId="77777777" w:rsidR="00C05B05" w:rsidRPr="005027D7" w:rsidRDefault="00B04878" w:rsidP="001D017F">
            <w:pPr>
              <w:pStyle w:val="TableBodyText"/>
              <w:rPr>
                <w:b/>
              </w:rPr>
            </w:pPr>
            <w:r>
              <w:rPr>
                <w:b/>
              </w:rPr>
              <w:t>Update Software on subsystems</w:t>
            </w:r>
            <w:r w:rsidR="00C05B05">
              <w:rPr>
                <w:b/>
              </w:rPr>
              <w:t xml:space="preserve"> </w:t>
            </w:r>
          </w:p>
        </w:tc>
        <w:tc>
          <w:tcPr>
            <w:tcW w:w="2035" w:type="dxa"/>
            <w:tcBorders>
              <w:bottom w:val="single" w:sz="4" w:space="0" w:color="auto"/>
            </w:tcBorders>
            <w:shd w:val="clear" w:color="auto" w:fill="FFFF99"/>
          </w:tcPr>
          <w:p w14:paraId="1EE79CB6" w14:textId="77777777" w:rsidR="00C05B05" w:rsidRPr="005027D7" w:rsidRDefault="00F46A98" w:rsidP="001D017F">
            <w:pPr>
              <w:pStyle w:val="TableBodyText"/>
              <w:rPr>
                <w:b/>
              </w:rPr>
            </w:pPr>
            <w:r>
              <w:rPr>
                <w:b/>
              </w:rPr>
              <w:t>Optional</w:t>
            </w:r>
          </w:p>
        </w:tc>
      </w:tr>
      <w:tr w:rsidR="00C05B05" w:rsidRPr="005027D7" w14:paraId="62AED7F9" w14:textId="77777777">
        <w:tc>
          <w:tcPr>
            <w:tcW w:w="1951" w:type="dxa"/>
            <w:tcBorders>
              <w:top w:val="single" w:sz="4" w:space="0" w:color="auto"/>
              <w:left w:val="single" w:sz="4" w:space="0" w:color="auto"/>
              <w:bottom w:val="single" w:sz="4" w:space="0" w:color="auto"/>
              <w:right w:val="single" w:sz="4" w:space="0" w:color="auto"/>
            </w:tcBorders>
          </w:tcPr>
          <w:p w14:paraId="0DAA49A3" w14:textId="77777777" w:rsidR="00C05B05" w:rsidRPr="005027D7" w:rsidRDefault="00C05B05" w:rsidP="001D017F">
            <w:pPr>
              <w:pStyle w:val="TableBodyText"/>
            </w:pPr>
          </w:p>
        </w:tc>
        <w:tc>
          <w:tcPr>
            <w:tcW w:w="7563" w:type="dxa"/>
            <w:gridSpan w:val="2"/>
            <w:tcBorders>
              <w:top w:val="single" w:sz="4" w:space="0" w:color="auto"/>
              <w:left w:val="single" w:sz="4" w:space="0" w:color="auto"/>
              <w:bottom w:val="single" w:sz="4" w:space="0" w:color="auto"/>
              <w:right w:val="single" w:sz="4" w:space="0" w:color="auto"/>
            </w:tcBorders>
          </w:tcPr>
          <w:p w14:paraId="58D79CFF" w14:textId="77777777" w:rsidR="00C05B05" w:rsidRPr="005027D7" w:rsidRDefault="00B04878" w:rsidP="001D017F">
            <w:pPr>
              <w:pStyle w:val="TableBodyText"/>
            </w:pPr>
            <w:r>
              <w:t>The user must be able to select a new firmware from the PC and send it to the corres</w:t>
            </w:r>
            <w:r w:rsidR="001D3F40">
              <w:t>p</w:t>
            </w:r>
            <w:r>
              <w:t>onding subsystem.</w:t>
            </w:r>
          </w:p>
        </w:tc>
      </w:tr>
      <w:tr w:rsidR="00B04878" w:rsidRPr="005027D7" w14:paraId="3BA604B9" w14:textId="77777777">
        <w:tc>
          <w:tcPr>
            <w:tcW w:w="1951" w:type="dxa"/>
            <w:tcBorders>
              <w:bottom w:val="single" w:sz="4" w:space="0" w:color="auto"/>
            </w:tcBorders>
            <w:shd w:val="clear" w:color="auto" w:fill="FFFF99"/>
          </w:tcPr>
          <w:p w14:paraId="68A05687" w14:textId="77777777" w:rsidR="00B04878" w:rsidRPr="005027D7" w:rsidRDefault="00F46A98" w:rsidP="00BC7DB5">
            <w:pPr>
              <w:pStyle w:val="TableBodyText"/>
              <w:rPr>
                <w:b/>
              </w:rPr>
            </w:pPr>
            <w:r>
              <w:rPr>
                <w:b/>
              </w:rPr>
              <w:t>SF-</w:t>
            </w:r>
            <w:r w:rsidR="009C052F">
              <w:rPr>
                <w:b/>
              </w:rPr>
              <w:t>0</w:t>
            </w:r>
            <w:r>
              <w:rPr>
                <w:b/>
              </w:rPr>
              <w:t>8</w:t>
            </w:r>
          </w:p>
        </w:tc>
        <w:tc>
          <w:tcPr>
            <w:tcW w:w="5528" w:type="dxa"/>
            <w:tcBorders>
              <w:bottom w:val="single" w:sz="4" w:space="0" w:color="auto"/>
            </w:tcBorders>
            <w:shd w:val="clear" w:color="auto" w:fill="FFFF99"/>
          </w:tcPr>
          <w:p w14:paraId="6A246889" w14:textId="77777777" w:rsidR="00B04878" w:rsidRPr="005027D7" w:rsidRDefault="00B04878" w:rsidP="00BC7DB5">
            <w:pPr>
              <w:pStyle w:val="TableBodyText"/>
              <w:rPr>
                <w:b/>
              </w:rPr>
            </w:pPr>
            <w:r>
              <w:rPr>
                <w:b/>
              </w:rPr>
              <w:t xml:space="preserve">Set System parameters on subsystems </w:t>
            </w:r>
          </w:p>
        </w:tc>
        <w:tc>
          <w:tcPr>
            <w:tcW w:w="2035" w:type="dxa"/>
            <w:tcBorders>
              <w:bottom w:val="single" w:sz="4" w:space="0" w:color="auto"/>
            </w:tcBorders>
            <w:shd w:val="clear" w:color="auto" w:fill="FFFF99"/>
          </w:tcPr>
          <w:p w14:paraId="11CB3467" w14:textId="77777777" w:rsidR="00B04878" w:rsidRPr="005027D7" w:rsidRDefault="00F46A98" w:rsidP="00BC7DB5">
            <w:pPr>
              <w:pStyle w:val="TableBodyText"/>
              <w:rPr>
                <w:b/>
              </w:rPr>
            </w:pPr>
            <w:r>
              <w:rPr>
                <w:b/>
              </w:rPr>
              <w:t>Optional</w:t>
            </w:r>
          </w:p>
        </w:tc>
      </w:tr>
      <w:tr w:rsidR="00B04878" w:rsidRPr="005027D7" w14:paraId="40E83031" w14:textId="77777777">
        <w:tc>
          <w:tcPr>
            <w:tcW w:w="1951" w:type="dxa"/>
            <w:tcBorders>
              <w:top w:val="single" w:sz="4" w:space="0" w:color="auto"/>
              <w:left w:val="single" w:sz="4" w:space="0" w:color="auto"/>
              <w:bottom w:val="single" w:sz="4" w:space="0" w:color="auto"/>
              <w:right w:val="single" w:sz="4" w:space="0" w:color="auto"/>
            </w:tcBorders>
          </w:tcPr>
          <w:p w14:paraId="6B0FF49D" w14:textId="77777777" w:rsidR="00B04878" w:rsidRPr="005027D7" w:rsidRDefault="00B04878" w:rsidP="00BC7DB5">
            <w:pPr>
              <w:pStyle w:val="TableBodyText"/>
            </w:pPr>
          </w:p>
        </w:tc>
        <w:tc>
          <w:tcPr>
            <w:tcW w:w="7563" w:type="dxa"/>
            <w:gridSpan w:val="2"/>
            <w:tcBorders>
              <w:top w:val="single" w:sz="4" w:space="0" w:color="auto"/>
              <w:left w:val="single" w:sz="4" w:space="0" w:color="auto"/>
              <w:bottom w:val="single" w:sz="4" w:space="0" w:color="auto"/>
              <w:right w:val="single" w:sz="4" w:space="0" w:color="auto"/>
            </w:tcBorders>
          </w:tcPr>
          <w:p w14:paraId="5E2808D8" w14:textId="77777777" w:rsidR="00B04878" w:rsidRPr="00B04878" w:rsidRDefault="00B04878" w:rsidP="00BC7DB5">
            <w:pPr>
              <w:pStyle w:val="TableBodyText"/>
              <w:rPr>
                <w:color w:val="FF0000"/>
              </w:rPr>
            </w:pPr>
            <w:r w:rsidRPr="00B04878">
              <w:rPr>
                <w:color w:val="FF0000"/>
              </w:rPr>
              <w:t xml:space="preserve">TBD. Describe the mechanism how parameters can be updated on the </w:t>
            </w:r>
            <w:r w:rsidR="001423CB" w:rsidRPr="00B04878">
              <w:rPr>
                <w:color w:val="FF0000"/>
              </w:rPr>
              <w:t>subsystems</w:t>
            </w:r>
            <w:r w:rsidRPr="00B04878">
              <w:rPr>
                <w:color w:val="FF0000"/>
              </w:rPr>
              <w:t>, e.g. Bluetooth parameters. Describe a way how the parameters will be stored (non-volatile)</w:t>
            </w:r>
            <w:r w:rsidR="00837CCD">
              <w:rPr>
                <w:color w:val="FF0000"/>
              </w:rPr>
              <w:t>.</w:t>
            </w:r>
          </w:p>
        </w:tc>
      </w:tr>
    </w:tbl>
    <w:p w14:paraId="268DACF5" w14:textId="77777777" w:rsidR="00990AFB" w:rsidRDefault="00990AFB" w:rsidP="005E2955"/>
    <w:p w14:paraId="2430EEB9" w14:textId="77777777" w:rsidR="00BE00A7" w:rsidRDefault="00BE00A7" w:rsidP="00BE00A7">
      <w:pPr>
        <w:pStyle w:val="Heading2"/>
      </w:pPr>
      <w:bookmarkStart w:id="134" w:name="_Toc309287748"/>
      <w:bookmarkStart w:id="135" w:name="_Toc309639891"/>
      <w:r>
        <w:t>Non-functional Requirements</w:t>
      </w:r>
      <w:bookmarkEnd w:id="134"/>
      <w:bookmarkEnd w:id="135"/>
    </w:p>
    <w:p w14:paraId="04430022" w14:textId="77777777" w:rsidR="00F77D18" w:rsidRDefault="00F77D18" w:rsidP="00F77D18"/>
    <w:p w14:paraId="1968D26C" w14:textId="77777777" w:rsidR="000126DB" w:rsidRPr="000126DB" w:rsidRDefault="00F77D18" w:rsidP="00144868">
      <w:pPr>
        <w:rPr>
          <w:sz w:val="18"/>
        </w:rPr>
      </w:pPr>
      <w:r w:rsidRPr="00CA044E">
        <w:rPr>
          <w:sz w:val="18"/>
        </w:rPr>
        <w:t xml:space="preserve">See e.g. </w:t>
      </w:r>
      <w:r w:rsidR="000126DB">
        <w:rPr>
          <w:sz w:val="18"/>
        </w:rPr>
        <w:fldChar w:fldCharType="begin"/>
      </w:r>
      <w:r w:rsidR="000126DB">
        <w:rPr>
          <w:sz w:val="18"/>
        </w:rPr>
        <w:instrText xml:space="preserve"> HYPERLINK "</w:instrText>
      </w:r>
      <w:r w:rsidR="000126DB" w:rsidRPr="000126DB">
        <w:rPr>
          <w:sz w:val="18"/>
        </w:rPr>
        <w:instrText xml:space="preserve"> http://www.softwarearchitectures.com/go/Discipline/DesigningArchitecture/QualityAttributes/tabid/64/Default.aspx</w:instrText>
      </w:r>
      <w:r w:rsidR="000126DB" w:rsidRPr="000126DB">
        <w:rPr>
          <w:sz w:val="18"/>
        </w:rPr>
        <w:br/>
        <w:instrText xml:space="preserve"> </w:instrText>
      </w:r>
    </w:p>
    <w:p w14:paraId="655D4A4E" w14:textId="77777777" w:rsidR="000126DB" w:rsidRPr="00F72005" w:rsidRDefault="000126DB" w:rsidP="00144868">
      <w:pPr>
        <w:rPr>
          <w:rStyle w:val="Hyperlink"/>
          <w:sz w:val="18"/>
        </w:rPr>
      </w:pPr>
      <w:r>
        <w:rPr>
          <w:sz w:val="18"/>
        </w:rPr>
        <w:instrText xml:space="preserve">" </w:instrText>
      </w:r>
      <w:r>
        <w:rPr>
          <w:sz w:val="18"/>
        </w:rPr>
        <w:fldChar w:fldCharType="separate"/>
      </w:r>
      <w:r w:rsidRPr="00F72005">
        <w:rPr>
          <w:rStyle w:val="Hyperlink"/>
          <w:sz w:val="18"/>
        </w:rPr>
        <w:t xml:space="preserve"> http://www.softwarearchitectures.com/go/Discipline/DesigningArchitecture/QualityAttributes/tabid/64/Default.aspx</w:t>
      </w:r>
      <w:r w:rsidRPr="00F72005">
        <w:rPr>
          <w:rStyle w:val="Hyperlink"/>
          <w:sz w:val="18"/>
        </w:rPr>
        <w:br/>
        <w:t xml:space="preserve"> </w:t>
      </w:r>
    </w:p>
    <w:p w14:paraId="46F880B5" w14:textId="77777777" w:rsidR="00990AFB" w:rsidRDefault="000126DB" w:rsidP="00BE00A7">
      <w:pPr>
        <w:pStyle w:val="Heading3"/>
      </w:pPr>
      <w:r>
        <w:rPr>
          <w:sz w:val="18"/>
        </w:rPr>
        <w:fldChar w:fldCharType="end"/>
      </w:r>
      <w:bookmarkStart w:id="136" w:name="_Toc309287749"/>
      <w:bookmarkStart w:id="137" w:name="_Toc309639892"/>
      <w:r w:rsidR="00990AFB">
        <w:t>Design restrictions</w:t>
      </w:r>
      <w:bookmarkEnd w:id="136"/>
      <w:bookmarkEnd w:id="1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5528"/>
        <w:gridCol w:w="2035"/>
      </w:tblGrid>
      <w:tr w:rsidR="00990AFB" w:rsidRPr="00990AFB" w14:paraId="70F13D8A" w14:textId="77777777">
        <w:tc>
          <w:tcPr>
            <w:tcW w:w="1951" w:type="dxa"/>
            <w:tcBorders>
              <w:bottom w:val="single" w:sz="4" w:space="0" w:color="auto"/>
            </w:tcBorders>
            <w:shd w:val="clear" w:color="auto" w:fill="FFFF99"/>
          </w:tcPr>
          <w:p w14:paraId="466E6896" w14:textId="77777777" w:rsidR="00990AFB" w:rsidRPr="00990AFB" w:rsidRDefault="00BE00A7" w:rsidP="001D017F">
            <w:pPr>
              <w:pStyle w:val="TableBodyText"/>
              <w:rPr>
                <w:b/>
                <w:lang w:val="en-US"/>
              </w:rPr>
            </w:pPr>
            <w:r>
              <w:rPr>
                <w:b/>
                <w:lang w:val="en-US"/>
              </w:rPr>
              <w:t>D</w:t>
            </w:r>
            <w:r w:rsidR="009C052F">
              <w:rPr>
                <w:b/>
                <w:lang w:val="en-US"/>
              </w:rPr>
              <w:t>E</w:t>
            </w:r>
            <w:r w:rsidR="0006132E">
              <w:rPr>
                <w:b/>
                <w:lang w:val="en-US"/>
              </w:rPr>
              <w:t>S</w:t>
            </w:r>
            <w:r w:rsidR="00990AFB" w:rsidRPr="00990AFB">
              <w:rPr>
                <w:b/>
                <w:lang w:val="en-US"/>
              </w:rPr>
              <w:t>-1</w:t>
            </w:r>
          </w:p>
        </w:tc>
        <w:tc>
          <w:tcPr>
            <w:tcW w:w="5528" w:type="dxa"/>
            <w:tcBorders>
              <w:bottom w:val="single" w:sz="4" w:space="0" w:color="auto"/>
            </w:tcBorders>
            <w:shd w:val="clear" w:color="auto" w:fill="FFFF99"/>
          </w:tcPr>
          <w:p w14:paraId="14AF0B40" w14:textId="77777777" w:rsidR="00990AFB" w:rsidRPr="00990AFB" w:rsidRDefault="00990AFB" w:rsidP="001D017F">
            <w:pPr>
              <w:pStyle w:val="TableBodyText"/>
              <w:rPr>
                <w:b/>
                <w:lang w:val="en-US"/>
              </w:rPr>
            </w:pPr>
            <w:r w:rsidRPr="00990AFB">
              <w:rPr>
                <w:b/>
                <w:lang w:val="en-US"/>
              </w:rPr>
              <w:t>Memory</w:t>
            </w:r>
          </w:p>
        </w:tc>
        <w:tc>
          <w:tcPr>
            <w:tcW w:w="2035" w:type="dxa"/>
            <w:tcBorders>
              <w:bottom w:val="single" w:sz="4" w:space="0" w:color="auto"/>
            </w:tcBorders>
            <w:shd w:val="clear" w:color="auto" w:fill="FFFF99"/>
          </w:tcPr>
          <w:p w14:paraId="1A4F580A" w14:textId="77777777" w:rsidR="00990AFB" w:rsidRPr="00990AFB" w:rsidRDefault="00990AFB" w:rsidP="001D017F">
            <w:pPr>
              <w:pStyle w:val="TableBodyText"/>
              <w:rPr>
                <w:b/>
                <w:lang w:val="en-US"/>
              </w:rPr>
            </w:pPr>
            <w:r w:rsidRPr="00990AFB">
              <w:rPr>
                <w:b/>
                <w:lang w:val="en-US"/>
              </w:rPr>
              <w:t>Essential</w:t>
            </w:r>
          </w:p>
        </w:tc>
      </w:tr>
      <w:tr w:rsidR="00990AFB" w:rsidRPr="00990AFB" w14:paraId="4DA29933" w14:textId="77777777">
        <w:tc>
          <w:tcPr>
            <w:tcW w:w="1951" w:type="dxa"/>
            <w:tcBorders>
              <w:top w:val="single" w:sz="4" w:space="0" w:color="auto"/>
              <w:left w:val="single" w:sz="4" w:space="0" w:color="auto"/>
              <w:bottom w:val="single" w:sz="4" w:space="0" w:color="auto"/>
              <w:right w:val="single" w:sz="4" w:space="0" w:color="auto"/>
            </w:tcBorders>
          </w:tcPr>
          <w:p w14:paraId="71D2C307" w14:textId="77777777" w:rsidR="00990AFB" w:rsidRPr="00990AFB" w:rsidRDefault="00990AFB" w:rsidP="001D017F">
            <w:pPr>
              <w:pStyle w:val="TableBodyText"/>
              <w:rPr>
                <w:lang w:val="en-US"/>
              </w:rPr>
            </w:pPr>
          </w:p>
        </w:tc>
        <w:tc>
          <w:tcPr>
            <w:tcW w:w="7563" w:type="dxa"/>
            <w:gridSpan w:val="2"/>
            <w:tcBorders>
              <w:top w:val="single" w:sz="4" w:space="0" w:color="auto"/>
              <w:left w:val="single" w:sz="4" w:space="0" w:color="auto"/>
              <w:bottom w:val="single" w:sz="4" w:space="0" w:color="auto"/>
              <w:right w:val="single" w:sz="4" w:space="0" w:color="auto"/>
            </w:tcBorders>
          </w:tcPr>
          <w:p w14:paraId="3D90D2F6" w14:textId="77777777" w:rsidR="00990AFB" w:rsidRDefault="00990AFB" w:rsidP="001D017F">
            <w:pPr>
              <w:pStyle w:val="TableBodyText"/>
              <w:rPr>
                <w:lang w:val="en-US"/>
              </w:rPr>
            </w:pPr>
            <w:r>
              <w:rPr>
                <w:lang w:val="en-US"/>
              </w:rPr>
              <w:t>The amount of memory is 512kB. The compiler can only be in the 0 optimization level.</w:t>
            </w:r>
          </w:p>
          <w:p w14:paraId="77FA0519" w14:textId="77777777" w:rsidR="00B04878" w:rsidRPr="00990AFB" w:rsidRDefault="00B04878" w:rsidP="001D017F">
            <w:pPr>
              <w:pStyle w:val="TableBodyText"/>
              <w:rPr>
                <w:lang w:val="en-US"/>
              </w:rPr>
            </w:pPr>
            <w:r>
              <w:rPr>
                <w:lang w:val="en-US"/>
              </w:rPr>
              <w:t>All web</w:t>
            </w:r>
            <w:r w:rsidR="00BA20A3">
              <w:rPr>
                <w:lang w:val="en-US"/>
              </w:rPr>
              <w:t xml:space="preserve"> </w:t>
            </w:r>
            <w:r>
              <w:rPr>
                <w:lang w:val="en-US"/>
              </w:rPr>
              <w:t>server data must be stored in flash.</w:t>
            </w:r>
          </w:p>
        </w:tc>
      </w:tr>
      <w:tr w:rsidR="00990AFB" w:rsidRPr="00990AFB" w14:paraId="0B1BF65B" w14:textId="77777777">
        <w:tc>
          <w:tcPr>
            <w:tcW w:w="1951" w:type="dxa"/>
            <w:tcBorders>
              <w:bottom w:val="single" w:sz="4" w:space="0" w:color="auto"/>
            </w:tcBorders>
            <w:shd w:val="clear" w:color="auto" w:fill="FFFF99"/>
          </w:tcPr>
          <w:p w14:paraId="71DC22F3" w14:textId="77777777" w:rsidR="00990AFB" w:rsidRPr="00990AFB" w:rsidRDefault="00BE00A7" w:rsidP="001D017F">
            <w:pPr>
              <w:pStyle w:val="TableBodyText"/>
              <w:rPr>
                <w:b/>
                <w:lang w:val="en-US"/>
              </w:rPr>
            </w:pPr>
            <w:r>
              <w:rPr>
                <w:b/>
                <w:lang w:val="en-US"/>
              </w:rPr>
              <w:t>DE</w:t>
            </w:r>
            <w:r w:rsidR="0006132E">
              <w:rPr>
                <w:b/>
                <w:lang w:val="en-US"/>
              </w:rPr>
              <w:t>S</w:t>
            </w:r>
            <w:r w:rsidR="00990AFB" w:rsidRPr="00990AFB">
              <w:rPr>
                <w:b/>
                <w:lang w:val="en-US"/>
              </w:rPr>
              <w:t>-</w:t>
            </w:r>
            <w:r w:rsidR="00990AFB">
              <w:rPr>
                <w:b/>
                <w:lang w:val="en-US"/>
              </w:rPr>
              <w:t>2</w:t>
            </w:r>
          </w:p>
        </w:tc>
        <w:tc>
          <w:tcPr>
            <w:tcW w:w="5528" w:type="dxa"/>
            <w:tcBorders>
              <w:bottom w:val="single" w:sz="4" w:space="0" w:color="auto"/>
            </w:tcBorders>
            <w:shd w:val="clear" w:color="auto" w:fill="FFFF99"/>
          </w:tcPr>
          <w:p w14:paraId="2535B3EC" w14:textId="77777777" w:rsidR="00990AFB" w:rsidRPr="00990AFB" w:rsidRDefault="00990AFB" w:rsidP="001D017F">
            <w:pPr>
              <w:pStyle w:val="TableBodyText"/>
              <w:rPr>
                <w:b/>
                <w:lang w:val="en-US"/>
              </w:rPr>
            </w:pPr>
            <w:r>
              <w:rPr>
                <w:b/>
                <w:lang w:val="en-US"/>
              </w:rPr>
              <w:t xml:space="preserve">Processor </w:t>
            </w:r>
            <w:r w:rsidR="00387B2D">
              <w:rPr>
                <w:b/>
                <w:lang w:val="en-US"/>
              </w:rPr>
              <w:t>/ Programming</w:t>
            </w:r>
          </w:p>
        </w:tc>
        <w:tc>
          <w:tcPr>
            <w:tcW w:w="2035" w:type="dxa"/>
            <w:tcBorders>
              <w:bottom w:val="single" w:sz="4" w:space="0" w:color="auto"/>
            </w:tcBorders>
            <w:shd w:val="clear" w:color="auto" w:fill="FFFF99"/>
          </w:tcPr>
          <w:p w14:paraId="18443117" w14:textId="77777777" w:rsidR="00990AFB" w:rsidRPr="00990AFB" w:rsidRDefault="00990AFB" w:rsidP="001D017F">
            <w:pPr>
              <w:pStyle w:val="TableBodyText"/>
              <w:rPr>
                <w:b/>
                <w:lang w:val="en-US"/>
              </w:rPr>
            </w:pPr>
            <w:r w:rsidRPr="00990AFB">
              <w:rPr>
                <w:b/>
                <w:lang w:val="en-US"/>
              </w:rPr>
              <w:t>Essential</w:t>
            </w:r>
          </w:p>
        </w:tc>
      </w:tr>
      <w:tr w:rsidR="00990AFB" w:rsidRPr="00990AFB" w14:paraId="191C78CD" w14:textId="77777777">
        <w:tc>
          <w:tcPr>
            <w:tcW w:w="1951" w:type="dxa"/>
            <w:tcBorders>
              <w:top w:val="single" w:sz="4" w:space="0" w:color="auto"/>
              <w:left w:val="single" w:sz="4" w:space="0" w:color="auto"/>
              <w:bottom w:val="single" w:sz="4" w:space="0" w:color="auto"/>
              <w:right w:val="single" w:sz="4" w:space="0" w:color="auto"/>
            </w:tcBorders>
          </w:tcPr>
          <w:p w14:paraId="4AC6C0F9" w14:textId="77777777" w:rsidR="00990AFB" w:rsidRPr="00990AFB" w:rsidRDefault="00990AFB" w:rsidP="001D017F">
            <w:pPr>
              <w:pStyle w:val="TableBodyText"/>
              <w:rPr>
                <w:lang w:val="en-US"/>
              </w:rPr>
            </w:pPr>
          </w:p>
        </w:tc>
        <w:tc>
          <w:tcPr>
            <w:tcW w:w="7563" w:type="dxa"/>
            <w:gridSpan w:val="2"/>
            <w:tcBorders>
              <w:top w:val="single" w:sz="4" w:space="0" w:color="auto"/>
              <w:left w:val="single" w:sz="4" w:space="0" w:color="auto"/>
              <w:bottom w:val="single" w:sz="4" w:space="0" w:color="auto"/>
              <w:right w:val="single" w:sz="4" w:space="0" w:color="auto"/>
            </w:tcBorders>
          </w:tcPr>
          <w:p w14:paraId="45E5E7F9" w14:textId="6B63B3B8" w:rsidR="00990AFB" w:rsidRDefault="00990AFB" w:rsidP="001D017F">
            <w:pPr>
              <w:pStyle w:val="TableBodyText"/>
              <w:rPr>
                <w:lang w:val="en-US"/>
              </w:rPr>
            </w:pPr>
            <w:r>
              <w:rPr>
                <w:lang w:val="en-US"/>
              </w:rPr>
              <w:t>The processor is</w:t>
            </w:r>
            <w:r w:rsidR="00BE00A7">
              <w:rPr>
                <w:lang w:val="en-US"/>
              </w:rPr>
              <w:t xml:space="preserve"> the </w:t>
            </w:r>
            <w:r w:rsidR="00844DF2">
              <w:rPr>
                <w:rStyle w:val="Emphasis"/>
                <w:rFonts w:cs="Arial"/>
                <w:color w:val="545454"/>
              </w:rPr>
              <w:t>PIC32MX370F512L</w:t>
            </w:r>
            <w:r w:rsidR="00387B2D">
              <w:rPr>
                <w:lang w:val="en-US"/>
              </w:rPr>
              <w:t xml:space="preserve"> and must be programmed in standard C.</w:t>
            </w:r>
          </w:p>
          <w:p w14:paraId="20011B4B" w14:textId="77777777" w:rsidR="00387B2D" w:rsidRDefault="00387B2D" w:rsidP="001D017F">
            <w:pPr>
              <w:pStyle w:val="TableBodyText"/>
              <w:rPr>
                <w:lang w:val="en-US"/>
              </w:rPr>
            </w:pPr>
            <w:r>
              <w:rPr>
                <w:lang w:val="en-US"/>
              </w:rPr>
              <w:t>The following Microchip frameworks are used:</w:t>
            </w:r>
          </w:p>
          <w:p w14:paraId="6580CBEF" w14:textId="77777777" w:rsidR="00387B2D" w:rsidRPr="00387B2D" w:rsidRDefault="00387B2D" w:rsidP="001D017F">
            <w:pPr>
              <w:pStyle w:val="TableBodyText"/>
              <w:rPr>
                <w:color w:val="FF0000"/>
                <w:lang w:val="en-US"/>
              </w:rPr>
            </w:pPr>
            <w:r w:rsidRPr="00387B2D">
              <w:rPr>
                <w:color w:val="FF0000"/>
                <w:lang w:val="en-US"/>
              </w:rPr>
              <w:t>TBD: Specify with versions</w:t>
            </w:r>
          </w:p>
        </w:tc>
      </w:tr>
      <w:tr w:rsidR="00BE00A7" w:rsidRPr="00990AFB" w14:paraId="4436C8E5" w14:textId="77777777">
        <w:tc>
          <w:tcPr>
            <w:tcW w:w="1951" w:type="dxa"/>
            <w:tcBorders>
              <w:bottom w:val="single" w:sz="4" w:space="0" w:color="auto"/>
            </w:tcBorders>
            <w:shd w:val="clear" w:color="auto" w:fill="FFFF99"/>
          </w:tcPr>
          <w:p w14:paraId="7453164E" w14:textId="77777777" w:rsidR="00BE00A7" w:rsidRPr="00990AFB" w:rsidRDefault="00BE00A7" w:rsidP="001D017F">
            <w:pPr>
              <w:pStyle w:val="TableBodyText"/>
              <w:rPr>
                <w:b/>
                <w:lang w:val="en-US"/>
              </w:rPr>
            </w:pPr>
            <w:r>
              <w:rPr>
                <w:b/>
                <w:lang w:val="en-US"/>
              </w:rPr>
              <w:t>DE</w:t>
            </w:r>
            <w:r w:rsidR="0006132E">
              <w:rPr>
                <w:b/>
                <w:lang w:val="en-US"/>
              </w:rPr>
              <w:t>S</w:t>
            </w:r>
            <w:r w:rsidRPr="00990AFB">
              <w:rPr>
                <w:b/>
                <w:lang w:val="en-US"/>
              </w:rPr>
              <w:t>-</w:t>
            </w:r>
            <w:r>
              <w:rPr>
                <w:b/>
                <w:lang w:val="en-US"/>
              </w:rPr>
              <w:t>3</w:t>
            </w:r>
          </w:p>
        </w:tc>
        <w:tc>
          <w:tcPr>
            <w:tcW w:w="5528" w:type="dxa"/>
            <w:tcBorders>
              <w:bottom w:val="single" w:sz="4" w:space="0" w:color="auto"/>
            </w:tcBorders>
            <w:shd w:val="clear" w:color="auto" w:fill="FFFF99"/>
          </w:tcPr>
          <w:p w14:paraId="328B9344" w14:textId="77777777" w:rsidR="00BE00A7" w:rsidRPr="00990AFB" w:rsidRDefault="00BE00A7" w:rsidP="001D017F">
            <w:pPr>
              <w:pStyle w:val="TableBodyText"/>
              <w:rPr>
                <w:b/>
                <w:lang w:val="en-US"/>
              </w:rPr>
            </w:pPr>
            <w:r>
              <w:rPr>
                <w:b/>
                <w:lang w:val="en-US"/>
              </w:rPr>
              <w:t>Board</w:t>
            </w:r>
          </w:p>
        </w:tc>
        <w:tc>
          <w:tcPr>
            <w:tcW w:w="2035" w:type="dxa"/>
            <w:tcBorders>
              <w:bottom w:val="single" w:sz="4" w:space="0" w:color="auto"/>
            </w:tcBorders>
            <w:shd w:val="clear" w:color="auto" w:fill="FFFF99"/>
          </w:tcPr>
          <w:p w14:paraId="2F9D64F5" w14:textId="77777777" w:rsidR="00BE00A7" w:rsidRPr="00990AFB" w:rsidRDefault="00BE00A7" w:rsidP="001D017F">
            <w:pPr>
              <w:pStyle w:val="TableBodyText"/>
              <w:rPr>
                <w:b/>
                <w:lang w:val="en-US"/>
              </w:rPr>
            </w:pPr>
            <w:r w:rsidRPr="00990AFB">
              <w:rPr>
                <w:b/>
                <w:lang w:val="en-US"/>
              </w:rPr>
              <w:t>Essential</w:t>
            </w:r>
          </w:p>
        </w:tc>
      </w:tr>
      <w:tr w:rsidR="00BE00A7" w:rsidRPr="00990AFB" w14:paraId="05DE3E69" w14:textId="77777777">
        <w:tc>
          <w:tcPr>
            <w:tcW w:w="1951" w:type="dxa"/>
            <w:tcBorders>
              <w:top w:val="single" w:sz="4" w:space="0" w:color="auto"/>
              <w:left w:val="single" w:sz="4" w:space="0" w:color="auto"/>
              <w:bottom w:val="single" w:sz="4" w:space="0" w:color="auto"/>
              <w:right w:val="single" w:sz="4" w:space="0" w:color="auto"/>
            </w:tcBorders>
          </w:tcPr>
          <w:p w14:paraId="04C5D462" w14:textId="77777777" w:rsidR="00BE00A7" w:rsidRPr="00990AFB" w:rsidRDefault="00BE00A7" w:rsidP="001D017F">
            <w:pPr>
              <w:pStyle w:val="TableBodyText"/>
              <w:rPr>
                <w:lang w:val="en-US"/>
              </w:rPr>
            </w:pPr>
          </w:p>
        </w:tc>
        <w:tc>
          <w:tcPr>
            <w:tcW w:w="7563" w:type="dxa"/>
            <w:gridSpan w:val="2"/>
            <w:tcBorders>
              <w:top w:val="single" w:sz="4" w:space="0" w:color="auto"/>
              <w:left w:val="single" w:sz="4" w:space="0" w:color="auto"/>
              <w:bottom w:val="single" w:sz="4" w:space="0" w:color="auto"/>
              <w:right w:val="single" w:sz="4" w:space="0" w:color="auto"/>
            </w:tcBorders>
          </w:tcPr>
          <w:p w14:paraId="34716940" w14:textId="2C244FC8" w:rsidR="00387B2D" w:rsidRDefault="00BE00A7" w:rsidP="00844DF2">
            <w:pPr>
              <w:pStyle w:val="TableBodyText"/>
              <w:rPr>
                <w:lang w:val="en-US"/>
              </w:rPr>
            </w:pPr>
            <w:r>
              <w:rPr>
                <w:lang w:val="en-US"/>
              </w:rPr>
              <w:t>Th</w:t>
            </w:r>
            <w:r w:rsidR="000126DB">
              <w:rPr>
                <w:lang w:val="en-US"/>
              </w:rPr>
              <w:t xml:space="preserve">e developing board is a </w:t>
            </w:r>
            <w:r w:rsidR="00844DF2">
              <w:rPr>
                <w:lang w:val="en-US"/>
              </w:rPr>
              <w:t>Basys MX3</w:t>
            </w:r>
            <w:r w:rsidR="00B23E48">
              <w:rPr>
                <w:lang w:val="en-US"/>
              </w:rPr>
              <w:t xml:space="preserve"> (x2)</w:t>
            </w:r>
            <w:r>
              <w:rPr>
                <w:lang w:val="en-US"/>
              </w:rPr>
              <w:t>.</w:t>
            </w:r>
          </w:p>
          <w:p w14:paraId="7DDF982F" w14:textId="77777777" w:rsidR="00BE00A7" w:rsidRPr="00990AFB" w:rsidRDefault="00387B2D" w:rsidP="001D017F">
            <w:pPr>
              <w:pStyle w:val="TableBodyText"/>
              <w:rPr>
                <w:lang w:val="en-US"/>
              </w:rPr>
            </w:pPr>
            <w:r>
              <w:rPr>
                <w:lang w:val="en-US"/>
              </w:rPr>
              <w:t>It must be us</w:t>
            </w:r>
            <w:r w:rsidR="0002184D">
              <w:rPr>
                <w:lang w:val="en-US"/>
              </w:rPr>
              <w:t>ed</w:t>
            </w:r>
            <w:r>
              <w:rPr>
                <w:lang w:val="en-US"/>
              </w:rPr>
              <w:t xml:space="preserve"> in Standalone mode.</w:t>
            </w:r>
          </w:p>
        </w:tc>
      </w:tr>
      <w:tr w:rsidR="00BE00A7" w:rsidRPr="00990AFB" w14:paraId="63FCBE15" w14:textId="77777777">
        <w:tc>
          <w:tcPr>
            <w:tcW w:w="1951" w:type="dxa"/>
            <w:tcBorders>
              <w:bottom w:val="single" w:sz="4" w:space="0" w:color="auto"/>
            </w:tcBorders>
            <w:shd w:val="clear" w:color="auto" w:fill="FFFF99"/>
          </w:tcPr>
          <w:p w14:paraId="3A0CF506" w14:textId="77777777" w:rsidR="00BE00A7" w:rsidRPr="00990AFB" w:rsidRDefault="00BE00A7" w:rsidP="001D017F">
            <w:pPr>
              <w:pStyle w:val="TableBodyText"/>
              <w:rPr>
                <w:b/>
                <w:lang w:val="en-US"/>
              </w:rPr>
            </w:pPr>
            <w:r>
              <w:rPr>
                <w:b/>
                <w:lang w:val="en-US"/>
              </w:rPr>
              <w:t>DE</w:t>
            </w:r>
            <w:r w:rsidR="0006132E">
              <w:rPr>
                <w:b/>
                <w:lang w:val="en-US"/>
              </w:rPr>
              <w:t>S</w:t>
            </w:r>
            <w:r w:rsidRPr="00990AFB">
              <w:rPr>
                <w:b/>
                <w:lang w:val="en-US"/>
              </w:rPr>
              <w:t>-</w:t>
            </w:r>
            <w:r>
              <w:rPr>
                <w:b/>
                <w:lang w:val="en-US"/>
              </w:rPr>
              <w:t>4</w:t>
            </w:r>
          </w:p>
        </w:tc>
        <w:tc>
          <w:tcPr>
            <w:tcW w:w="5528" w:type="dxa"/>
            <w:tcBorders>
              <w:bottom w:val="single" w:sz="4" w:space="0" w:color="auto"/>
            </w:tcBorders>
            <w:shd w:val="clear" w:color="auto" w:fill="FFFF99"/>
          </w:tcPr>
          <w:p w14:paraId="1E20A778" w14:textId="77777777" w:rsidR="00BE00A7" w:rsidRPr="00990AFB" w:rsidRDefault="0006132E" w:rsidP="001D017F">
            <w:pPr>
              <w:pStyle w:val="TableBodyText"/>
              <w:rPr>
                <w:b/>
                <w:lang w:val="en-US"/>
              </w:rPr>
            </w:pPr>
            <w:r>
              <w:rPr>
                <w:b/>
                <w:lang w:val="en-US"/>
              </w:rPr>
              <w:t>TCP/</w:t>
            </w:r>
            <w:r w:rsidR="00BE00A7">
              <w:rPr>
                <w:b/>
                <w:lang w:val="en-US"/>
              </w:rPr>
              <w:t>IP stack</w:t>
            </w:r>
            <w:r w:rsidR="00387B2D">
              <w:rPr>
                <w:b/>
                <w:lang w:val="en-US"/>
              </w:rPr>
              <w:t xml:space="preserve"> /Programming</w:t>
            </w:r>
          </w:p>
        </w:tc>
        <w:tc>
          <w:tcPr>
            <w:tcW w:w="2035" w:type="dxa"/>
            <w:tcBorders>
              <w:bottom w:val="single" w:sz="4" w:space="0" w:color="auto"/>
            </w:tcBorders>
            <w:shd w:val="clear" w:color="auto" w:fill="FFFF99"/>
          </w:tcPr>
          <w:p w14:paraId="65C57A96" w14:textId="77777777" w:rsidR="00BE00A7" w:rsidRPr="00990AFB" w:rsidRDefault="00BE00A7" w:rsidP="001D017F">
            <w:pPr>
              <w:pStyle w:val="TableBodyText"/>
              <w:rPr>
                <w:b/>
                <w:lang w:val="en-US"/>
              </w:rPr>
            </w:pPr>
            <w:r w:rsidRPr="00990AFB">
              <w:rPr>
                <w:b/>
                <w:lang w:val="en-US"/>
              </w:rPr>
              <w:t>Essential</w:t>
            </w:r>
          </w:p>
        </w:tc>
      </w:tr>
      <w:tr w:rsidR="00BE00A7" w:rsidRPr="00990AFB" w14:paraId="559D33B0" w14:textId="77777777">
        <w:tc>
          <w:tcPr>
            <w:tcW w:w="1951" w:type="dxa"/>
            <w:tcBorders>
              <w:top w:val="single" w:sz="4" w:space="0" w:color="auto"/>
              <w:left w:val="single" w:sz="4" w:space="0" w:color="auto"/>
              <w:bottom w:val="single" w:sz="4" w:space="0" w:color="auto"/>
              <w:right w:val="single" w:sz="4" w:space="0" w:color="auto"/>
            </w:tcBorders>
          </w:tcPr>
          <w:p w14:paraId="7215138D" w14:textId="77777777" w:rsidR="00BE00A7" w:rsidRPr="00990AFB" w:rsidRDefault="00BE00A7" w:rsidP="001D017F">
            <w:pPr>
              <w:pStyle w:val="TableBodyText"/>
              <w:rPr>
                <w:lang w:val="en-US"/>
              </w:rPr>
            </w:pPr>
          </w:p>
        </w:tc>
        <w:tc>
          <w:tcPr>
            <w:tcW w:w="7563" w:type="dxa"/>
            <w:gridSpan w:val="2"/>
            <w:tcBorders>
              <w:top w:val="single" w:sz="4" w:space="0" w:color="auto"/>
              <w:left w:val="single" w:sz="4" w:space="0" w:color="auto"/>
              <w:bottom w:val="single" w:sz="4" w:space="0" w:color="auto"/>
              <w:right w:val="single" w:sz="4" w:space="0" w:color="auto"/>
            </w:tcBorders>
          </w:tcPr>
          <w:p w14:paraId="2D9C05F4" w14:textId="77777777" w:rsidR="00BE00A7" w:rsidRPr="00990AFB" w:rsidRDefault="00BE00A7" w:rsidP="00734738">
            <w:pPr>
              <w:pStyle w:val="TableBodyText"/>
              <w:rPr>
                <w:lang w:val="en-US"/>
              </w:rPr>
            </w:pPr>
            <w:r>
              <w:rPr>
                <w:lang w:val="en-US"/>
              </w:rPr>
              <w:t xml:space="preserve">The </w:t>
            </w:r>
            <w:r w:rsidR="00734738">
              <w:rPr>
                <w:lang w:val="en-US"/>
              </w:rPr>
              <w:t>Ethernet controller is the</w:t>
            </w:r>
            <w:r>
              <w:rPr>
                <w:lang w:val="en-US"/>
              </w:rPr>
              <w:t xml:space="preserve"> EN28J60</w:t>
            </w:r>
            <w:r w:rsidR="00734738">
              <w:rPr>
                <w:lang w:val="en-US"/>
              </w:rPr>
              <w:t xml:space="preserve"> (available on the PmodNIC)</w:t>
            </w:r>
            <w:r>
              <w:rPr>
                <w:lang w:val="en-US"/>
              </w:rPr>
              <w:t>.</w:t>
            </w:r>
            <w:r w:rsidR="00387B2D">
              <w:rPr>
                <w:lang w:val="en-US"/>
              </w:rPr>
              <w:t xml:space="preserve"> As an abstraction layer </w:t>
            </w:r>
            <w:r w:rsidR="00244EB5">
              <w:rPr>
                <w:lang w:val="en-US"/>
              </w:rPr>
              <w:t xml:space="preserve">for the TCP/IP stack </w:t>
            </w:r>
            <w:r w:rsidR="00387B2D">
              <w:rPr>
                <w:lang w:val="en-US"/>
              </w:rPr>
              <w:t xml:space="preserve">the following Microchip library is used: </w:t>
            </w:r>
            <w:r w:rsidR="00387B2D" w:rsidRPr="00387B2D">
              <w:rPr>
                <w:color w:val="FF0000"/>
                <w:lang w:val="en-US"/>
              </w:rPr>
              <w:t>TBD: Specify with version</w:t>
            </w:r>
          </w:p>
        </w:tc>
      </w:tr>
      <w:tr w:rsidR="003B2608" w:rsidRPr="00990AFB" w14:paraId="4C28DCBD" w14:textId="77777777">
        <w:tc>
          <w:tcPr>
            <w:tcW w:w="1951" w:type="dxa"/>
            <w:tcBorders>
              <w:bottom w:val="single" w:sz="4" w:space="0" w:color="auto"/>
            </w:tcBorders>
            <w:shd w:val="clear" w:color="auto" w:fill="FFFF99"/>
          </w:tcPr>
          <w:p w14:paraId="0AD4BCCF" w14:textId="77777777" w:rsidR="003B2608" w:rsidRPr="00990AFB" w:rsidRDefault="003B2608" w:rsidP="001D017F">
            <w:pPr>
              <w:pStyle w:val="TableBodyText"/>
              <w:rPr>
                <w:b/>
                <w:lang w:val="en-US"/>
              </w:rPr>
            </w:pPr>
            <w:bookmarkStart w:id="138" w:name="_Toc67465351"/>
            <w:r>
              <w:rPr>
                <w:b/>
                <w:lang w:val="en-US"/>
              </w:rPr>
              <w:t>DE</w:t>
            </w:r>
            <w:r w:rsidR="0006132E">
              <w:rPr>
                <w:b/>
                <w:lang w:val="en-US"/>
              </w:rPr>
              <w:t>S</w:t>
            </w:r>
            <w:r w:rsidRPr="00990AFB">
              <w:rPr>
                <w:b/>
                <w:lang w:val="en-US"/>
              </w:rPr>
              <w:t>-</w:t>
            </w:r>
            <w:r>
              <w:rPr>
                <w:b/>
                <w:lang w:val="en-US"/>
              </w:rPr>
              <w:t>5</w:t>
            </w:r>
          </w:p>
        </w:tc>
        <w:tc>
          <w:tcPr>
            <w:tcW w:w="5528" w:type="dxa"/>
            <w:tcBorders>
              <w:bottom w:val="single" w:sz="4" w:space="0" w:color="auto"/>
            </w:tcBorders>
            <w:shd w:val="clear" w:color="auto" w:fill="FFFF99"/>
          </w:tcPr>
          <w:p w14:paraId="1E5C0AD2" w14:textId="77777777" w:rsidR="003B2608" w:rsidRPr="00990AFB" w:rsidRDefault="003B2608" w:rsidP="001D017F">
            <w:pPr>
              <w:pStyle w:val="TableBodyText"/>
              <w:rPr>
                <w:b/>
                <w:lang w:val="en-US"/>
              </w:rPr>
            </w:pPr>
            <w:r>
              <w:rPr>
                <w:b/>
                <w:lang w:val="en-US"/>
              </w:rPr>
              <w:t>Walk speed</w:t>
            </w:r>
          </w:p>
        </w:tc>
        <w:tc>
          <w:tcPr>
            <w:tcW w:w="2035" w:type="dxa"/>
            <w:tcBorders>
              <w:bottom w:val="single" w:sz="4" w:space="0" w:color="auto"/>
            </w:tcBorders>
            <w:shd w:val="clear" w:color="auto" w:fill="FFFF99"/>
          </w:tcPr>
          <w:p w14:paraId="4C17E7EA" w14:textId="77777777" w:rsidR="003B2608" w:rsidRPr="00990AFB" w:rsidRDefault="003B2608" w:rsidP="001D017F">
            <w:pPr>
              <w:pStyle w:val="TableBodyText"/>
              <w:rPr>
                <w:b/>
                <w:lang w:val="en-US"/>
              </w:rPr>
            </w:pPr>
            <w:r w:rsidRPr="00990AFB">
              <w:rPr>
                <w:b/>
                <w:lang w:val="en-US"/>
              </w:rPr>
              <w:t>Essential</w:t>
            </w:r>
          </w:p>
        </w:tc>
      </w:tr>
      <w:tr w:rsidR="003B2608" w:rsidRPr="00990AFB" w14:paraId="5752C37E" w14:textId="77777777">
        <w:tc>
          <w:tcPr>
            <w:tcW w:w="1951" w:type="dxa"/>
            <w:tcBorders>
              <w:top w:val="single" w:sz="4" w:space="0" w:color="auto"/>
              <w:left w:val="single" w:sz="4" w:space="0" w:color="auto"/>
              <w:bottom w:val="single" w:sz="4" w:space="0" w:color="auto"/>
              <w:right w:val="single" w:sz="4" w:space="0" w:color="auto"/>
            </w:tcBorders>
          </w:tcPr>
          <w:p w14:paraId="56A92B9B" w14:textId="77777777" w:rsidR="003B2608" w:rsidRPr="00990AFB" w:rsidRDefault="003B2608" w:rsidP="001D017F">
            <w:pPr>
              <w:pStyle w:val="TableBodyText"/>
              <w:rPr>
                <w:lang w:val="en-US"/>
              </w:rPr>
            </w:pPr>
          </w:p>
        </w:tc>
        <w:tc>
          <w:tcPr>
            <w:tcW w:w="7563" w:type="dxa"/>
            <w:gridSpan w:val="2"/>
            <w:tcBorders>
              <w:top w:val="single" w:sz="4" w:space="0" w:color="auto"/>
              <w:left w:val="single" w:sz="4" w:space="0" w:color="auto"/>
              <w:bottom w:val="single" w:sz="4" w:space="0" w:color="auto"/>
              <w:right w:val="single" w:sz="4" w:space="0" w:color="auto"/>
            </w:tcBorders>
          </w:tcPr>
          <w:p w14:paraId="32FAB732" w14:textId="77777777" w:rsidR="003B2608" w:rsidRPr="00990AFB" w:rsidRDefault="003B2608" w:rsidP="001D017F">
            <w:pPr>
              <w:pStyle w:val="TableBodyText"/>
              <w:rPr>
                <w:lang w:val="en-US"/>
              </w:rPr>
            </w:pPr>
            <w:r>
              <w:rPr>
                <w:lang w:val="en-US"/>
              </w:rPr>
              <w:t xml:space="preserve">The speed of the </w:t>
            </w:r>
            <w:r w:rsidR="00804E12">
              <w:rPr>
                <w:lang w:val="en-US"/>
              </w:rPr>
              <w:t>Hexapod</w:t>
            </w:r>
            <w:r>
              <w:rPr>
                <w:lang w:val="en-US"/>
              </w:rPr>
              <w:t xml:space="preserve"> must be </w:t>
            </w:r>
            <w:r w:rsidR="00DC466A">
              <w:rPr>
                <w:lang w:val="en-US"/>
              </w:rPr>
              <w:t>at least</w:t>
            </w:r>
            <w:r>
              <w:rPr>
                <w:lang w:val="en-US"/>
              </w:rPr>
              <w:t xml:space="preserve"> 10cm/sec.</w:t>
            </w:r>
          </w:p>
        </w:tc>
      </w:tr>
    </w:tbl>
    <w:p w14:paraId="1D2299CF" w14:textId="77777777" w:rsidR="00BE00A7" w:rsidRDefault="00D43F1B" w:rsidP="00BE00A7">
      <w:pPr>
        <w:pStyle w:val="Heading3"/>
        <w:widowControl/>
        <w:tabs>
          <w:tab w:val="clear" w:pos="720"/>
        </w:tabs>
        <w:suppressAutoHyphens w:val="0"/>
        <w:ind w:left="0" w:firstLine="0"/>
        <w:rPr>
          <w:lang w:val="en-US"/>
        </w:rPr>
      </w:pPr>
      <w:bookmarkStart w:id="139" w:name="_Toc309287750"/>
      <w:bookmarkStart w:id="140" w:name="_Toc309639893"/>
      <w:r>
        <w:rPr>
          <w:lang w:val="en-US"/>
        </w:rPr>
        <w:t>Availability</w:t>
      </w:r>
      <w:bookmarkEnd w:id="139"/>
      <w:bookmarkEnd w:id="140"/>
    </w:p>
    <w:p w14:paraId="5373564A" w14:textId="77777777" w:rsidR="00D43F1B" w:rsidRPr="00D43F1B" w:rsidRDefault="00D43F1B" w:rsidP="00D43F1B">
      <w:pPr>
        <w:rPr>
          <w:lang w:val="en-US"/>
        </w:rPr>
      </w:pPr>
      <w:r>
        <w:rPr>
          <w:lang w:val="en-US"/>
        </w:rPr>
        <w:t>There are no requirements</w:t>
      </w:r>
      <w:r w:rsidR="000440DE">
        <w:rPr>
          <w:lang w:val="en-US"/>
        </w:rPr>
        <w:t>.</w:t>
      </w:r>
    </w:p>
    <w:p w14:paraId="0AC248A7" w14:textId="77777777" w:rsidR="00BE00A7" w:rsidRDefault="00BE00A7" w:rsidP="00BE00A7">
      <w:pPr>
        <w:pStyle w:val="Heading3"/>
        <w:widowControl/>
        <w:tabs>
          <w:tab w:val="clear" w:pos="720"/>
        </w:tabs>
        <w:suppressAutoHyphens w:val="0"/>
        <w:ind w:left="0" w:firstLine="0"/>
      </w:pPr>
      <w:bookmarkStart w:id="141" w:name="_Toc309287751"/>
      <w:bookmarkStart w:id="142" w:name="_Toc309639894"/>
      <w:r>
        <w:t>Security</w:t>
      </w:r>
      <w:bookmarkEnd w:id="138"/>
      <w:bookmarkEnd w:id="141"/>
      <w:bookmarkEnd w:id="142"/>
    </w:p>
    <w:p w14:paraId="5A69D421" w14:textId="77777777" w:rsidR="00D43F1B" w:rsidRDefault="00D43F1B" w:rsidP="00D43F1B">
      <w:pPr>
        <w:rPr>
          <w:lang w:val="en-US"/>
        </w:rPr>
      </w:pPr>
      <w:r>
        <w:rPr>
          <w:lang w:val="en-US"/>
        </w:rPr>
        <w:t>There are no requirements</w:t>
      </w:r>
      <w:r w:rsidR="000440DE">
        <w:rPr>
          <w:lang w:val="en-US"/>
        </w:rPr>
        <w:t>.</w:t>
      </w:r>
    </w:p>
    <w:p w14:paraId="28FBEF4D" w14:textId="77777777" w:rsidR="00D43F1B" w:rsidRPr="00D43F1B" w:rsidRDefault="00D43F1B" w:rsidP="00D43F1B">
      <w:pPr>
        <w:pStyle w:val="Heading3"/>
        <w:widowControl/>
        <w:tabs>
          <w:tab w:val="clear" w:pos="720"/>
        </w:tabs>
        <w:suppressAutoHyphens w:val="0"/>
        <w:ind w:left="0" w:firstLine="0"/>
      </w:pPr>
      <w:bookmarkStart w:id="143" w:name="_Toc309287752"/>
      <w:bookmarkStart w:id="144" w:name="_Toc309639895"/>
      <w:r w:rsidRPr="00D43F1B">
        <w:t>Interoperability</w:t>
      </w:r>
      <w:bookmarkEnd w:id="143"/>
      <w:bookmarkEnd w:id="144"/>
    </w:p>
    <w:p w14:paraId="6418135E" w14:textId="77777777" w:rsidR="00D43F1B" w:rsidRPr="00D43F1B" w:rsidRDefault="00D43F1B" w:rsidP="00D43F1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5528"/>
        <w:gridCol w:w="2035"/>
      </w:tblGrid>
      <w:tr w:rsidR="00BE00A7" w:rsidRPr="003B2608" w14:paraId="18F8D0FB" w14:textId="77777777">
        <w:tc>
          <w:tcPr>
            <w:tcW w:w="1951" w:type="dxa"/>
            <w:tcBorders>
              <w:bottom w:val="single" w:sz="4" w:space="0" w:color="auto"/>
            </w:tcBorders>
            <w:shd w:val="clear" w:color="auto" w:fill="FFFF99"/>
          </w:tcPr>
          <w:p w14:paraId="0AABF869" w14:textId="77777777" w:rsidR="00BE00A7" w:rsidRPr="003B2608" w:rsidRDefault="009C052F" w:rsidP="001D017F">
            <w:pPr>
              <w:pStyle w:val="TableBodyText"/>
              <w:rPr>
                <w:b/>
                <w:lang w:val="en-US"/>
              </w:rPr>
            </w:pPr>
            <w:r>
              <w:rPr>
                <w:b/>
                <w:lang w:val="en-US"/>
              </w:rPr>
              <w:t>SSA-1</w:t>
            </w:r>
          </w:p>
        </w:tc>
        <w:tc>
          <w:tcPr>
            <w:tcW w:w="5528" w:type="dxa"/>
            <w:tcBorders>
              <w:bottom w:val="single" w:sz="4" w:space="0" w:color="auto"/>
            </w:tcBorders>
            <w:shd w:val="clear" w:color="auto" w:fill="FFFF99"/>
          </w:tcPr>
          <w:p w14:paraId="02657FE8" w14:textId="77777777" w:rsidR="00BE00A7" w:rsidRPr="003B2608" w:rsidRDefault="00BE00A7" w:rsidP="001D017F">
            <w:pPr>
              <w:pStyle w:val="TableBodyText"/>
              <w:rPr>
                <w:b/>
                <w:lang w:val="en-US"/>
              </w:rPr>
            </w:pPr>
            <w:r w:rsidRPr="003B2608">
              <w:rPr>
                <w:b/>
                <w:lang w:val="en-US"/>
              </w:rPr>
              <w:t>Bluetooth</w:t>
            </w:r>
          </w:p>
        </w:tc>
        <w:tc>
          <w:tcPr>
            <w:tcW w:w="2035" w:type="dxa"/>
            <w:tcBorders>
              <w:bottom w:val="single" w:sz="4" w:space="0" w:color="auto"/>
            </w:tcBorders>
            <w:shd w:val="clear" w:color="auto" w:fill="FFFF99"/>
          </w:tcPr>
          <w:p w14:paraId="0AE89DC2" w14:textId="77777777" w:rsidR="00BE00A7" w:rsidRPr="003B2608" w:rsidRDefault="003B2608" w:rsidP="001D017F">
            <w:pPr>
              <w:pStyle w:val="TableBodyText"/>
              <w:rPr>
                <w:b/>
                <w:lang w:val="en-US"/>
              </w:rPr>
            </w:pPr>
            <w:r w:rsidRPr="003B2608">
              <w:rPr>
                <w:b/>
                <w:lang w:val="en-US"/>
              </w:rPr>
              <w:t>Optional</w:t>
            </w:r>
          </w:p>
        </w:tc>
      </w:tr>
      <w:tr w:rsidR="00BE00A7" w:rsidRPr="003B2608" w14:paraId="4188E706" w14:textId="77777777">
        <w:tc>
          <w:tcPr>
            <w:tcW w:w="1951" w:type="dxa"/>
            <w:tcBorders>
              <w:top w:val="single" w:sz="4" w:space="0" w:color="auto"/>
              <w:left w:val="single" w:sz="4" w:space="0" w:color="auto"/>
              <w:bottom w:val="single" w:sz="4" w:space="0" w:color="auto"/>
              <w:right w:val="single" w:sz="4" w:space="0" w:color="auto"/>
            </w:tcBorders>
          </w:tcPr>
          <w:p w14:paraId="1C75EBD1" w14:textId="77777777" w:rsidR="00BE00A7" w:rsidRPr="003B2608" w:rsidRDefault="00BE00A7" w:rsidP="001D017F">
            <w:pPr>
              <w:pStyle w:val="TableBodyText"/>
              <w:rPr>
                <w:lang w:val="en-US"/>
              </w:rPr>
            </w:pPr>
          </w:p>
        </w:tc>
        <w:tc>
          <w:tcPr>
            <w:tcW w:w="7563" w:type="dxa"/>
            <w:gridSpan w:val="2"/>
            <w:tcBorders>
              <w:top w:val="single" w:sz="4" w:space="0" w:color="auto"/>
              <w:left w:val="single" w:sz="4" w:space="0" w:color="auto"/>
              <w:bottom w:val="single" w:sz="4" w:space="0" w:color="auto"/>
              <w:right w:val="single" w:sz="4" w:space="0" w:color="auto"/>
            </w:tcBorders>
          </w:tcPr>
          <w:p w14:paraId="72E475D2" w14:textId="77777777" w:rsidR="00BE00A7" w:rsidRPr="003B2608" w:rsidRDefault="00D43F1B" w:rsidP="001D017F">
            <w:pPr>
              <w:pStyle w:val="TableBodyText"/>
              <w:rPr>
                <w:lang w:val="en-US"/>
              </w:rPr>
            </w:pPr>
            <w:r>
              <w:rPr>
                <w:lang w:val="en-US"/>
              </w:rPr>
              <w:t xml:space="preserve">The Bluetooth connection should be </w:t>
            </w:r>
            <w:r w:rsidR="00A119FF">
              <w:rPr>
                <w:lang w:val="en-US"/>
              </w:rPr>
              <w:t>transparent</w:t>
            </w:r>
            <w:r>
              <w:rPr>
                <w:lang w:val="en-US"/>
              </w:rPr>
              <w:t>, that is, any of the two subsystems should be replaceable with a stub application. (Building the stub application is not required)</w:t>
            </w:r>
            <w:r w:rsidR="00A119FF">
              <w:rPr>
                <w:lang w:val="en-US"/>
              </w:rPr>
              <w:t>.</w:t>
            </w:r>
          </w:p>
        </w:tc>
      </w:tr>
    </w:tbl>
    <w:p w14:paraId="3C139870" w14:textId="77777777" w:rsidR="000D74E4" w:rsidRPr="00D43F1B" w:rsidRDefault="000D74E4" w:rsidP="000D74E4">
      <w:pPr>
        <w:pStyle w:val="Heading3"/>
        <w:widowControl/>
        <w:tabs>
          <w:tab w:val="clear" w:pos="720"/>
        </w:tabs>
        <w:suppressAutoHyphens w:val="0"/>
        <w:ind w:left="0" w:firstLine="0"/>
      </w:pPr>
      <w:bookmarkStart w:id="145" w:name="_Toc309287753"/>
      <w:bookmarkStart w:id="146" w:name="_Toc309639896"/>
      <w:r>
        <w:t>Testability</w:t>
      </w:r>
      <w:bookmarkEnd w:id="145"/>
      <w:bookmarkEnd w:id="1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5528"/>
        <w:gridCol w:w="2035"/>
      </w:tblGrid>
      <w:tr w:rsidR="000D74E4" w:rsidRPr="003B2608" w14:paraId="05814D46" w14:textId="77777777">
        <w:tc>
          <w:tcPr>
            <w:tcW w:w="1951" w:type="dxa"/>
            <w:tcBorders>
              <w:bottom w:val="single" w:sz="4" w:space="0" w:color="auto"/>
            </w:tcBorders>
            <w:shd w:val="clear" w:color="auto" w:fill="FFFF99"/>
          </w:tcPr>
          <w:p w14:paraId="56CBD08F" w14:textId="77777777" w:rsidR="000D74E4" w:rsidRPr="003B2608" w:rsidRDefault="000D74E4" w:rsidP="00BC7DB5">
            <w:pPr>
              <w:pStyle w:val="TableBodyText"/>
              <w:rPr>
                <w:b/>
                <w:lang w:val="en-US"/>
              </w:rPr>
            </w:pPr>
            <w:r w:rsidRPr="003B2608">
              <w:rPr>
                <w:b/>
                <w:lang w:val="en-US"/>
              </w:rPr>
              <w:t>SSA-</w:t>
            </w:r>
            <w:r w:rsidR="009C052F">
              <w:rPr>
                <w:b/>
                <w:lang w:val="en-US"/>
              </w:rPr>
              <w:t>2</w:t>
            </w:r>
          </w:p>
        </w:tc>
        <w:tc>
          <w:tcPr>
            <w:tcW w:w="5528" w:type="dxa"/>
            <w:tcBorders>
              <w:bottom w:val="single" w:sz="4" w:space="0" w:color="auto"/>
            </w:tcBorders>
            <w:shd w:val="clear" w:color="auto" w:fill="FFFF99"/>
          </w:tcPr>
          <w:p w14:paraId="640CEFEA" w14:textId="77777777" w:rsidR="000D74E4" w:rsidRPr="003B2608" w:rsidRDefault="000D74E4" w:rsidP="00BC7DB5">
            <w:pPr>
              <w:pStyle w:val="TableBodyText"/>
              <w:rPr>
                <w:b/>
                <w:lang w:val="en-US"/>
              </w:rPr>
            </w:pPr>
            <w:r>
              <w:rPr>
                <w:b/>
                <w:lang w:val="en-US"/>
              </w:rPr>
              <w:t>Testability</w:t>
            </w:r>
          </w:p>
        </w:tc>
        <w:tc>
          <w:tcPr>
            <w:tcW w:w="2035" w:type="dxa"/>
            <w:tcBorders>
              <w:bottom w:val="single" w:sz="4" w:space="0" w:color="auto"/>
            </w:tcBorders>
            <w:shd w:val="clear" w:color="auto" w:fill="FFFF99"/>
          </w:tcPr>
          <w:p w14:paraId="5F5CC869" w14:textId="77777777" w:rsidR="000D74E4" w:rsidRPr="003B2608" w:rsidRDefault="009C052F" w:rsidP="00BC7DB5">
            <w:pPr>
              <w:pStyle w:val="TableBodyText"/>
              <w:rPr>
                <w:b/>
                <w:lang w:val="en-US"/>
              </w:rPr>
            </w:pPr>
            <w:r>
              <w:rPr>
                <w:b/>
                <w:lang w:val="en-US"/>
              </w:rPr>
              <w:t>Essential</w:t>
            </w:r>
          </w:p>
        </w:tc>
      </w:tr>
      <w:tr w:rsidR="000D74E4" w:rsidRPr="003B2608" w14:paraId="4473ECB5" w14:textId="77777777">
        <w:tc>
          <w:tcPr>
            <w:tcW w:w="1951" w:type="dxa"/>
            <w:tcBorders>
              <w:top w:val="single" w:sz="4" w:space="0" w:color="auto"/>
              <w:left w:val="single" w:sz="4" w:space="0" w:color="auto"/>
              <w:bottom w:val="single" w:sz="4" w:space="0" w:color="auto"/>
              <w:right w:val="single" w:sz="4" w:space="0" w:color="auto"/>
            </w:tcBorders>
          </w:tcPr>
          <w:p w14:paraId="4C7E23D6" w14:textId="77777777" w:rsidR="000D74E4" w:rsidRPr="003B2608" w:rsidRDefault="000D74E4" w:rsidP="00BC7DB5">
            <w:pPr>
              <w:pStyle w:val="TableBodyText"/>
              <w:rPr>
                <w:lang w:val="en-US"/>
              </w:rPr>
            </w:pPr>
          </w:p>
        </w:tc>
        <w:tc>
          <w:tcPr>
            <w:tcW w:w="7563" w:type="dxa"/>
            <w:gridSpan w:val="2"/>
            <w:tcBorders>
              <w:top w:val="single" w:sz="4" w:space="0" w:color="auto"/>
              <w:left w:val="single" w:sz="4" w:space="0" w:color="auto"/>
              <w:bottom w:val="single" w:sz="4" w:space="0" w:color="auto"/>
              <w:right w:val="single" w:sz="4" w:space="0" w:color="auto"/>
            </w:tcBorders>
          </w:tcPr>
          <w:p w14:paraId="1E31A56E" w14:textId="77777777" w:rsidR="000D74E4" w:rsidRDefault="000D74E4" w:rsidP="00BC7DB5">
            <w:pPr>
              <w:pStyle w:val="TableBodyText"/>
              <w:rPr>
                <w:lang w:val="en-US"/>
              </w:rPr>
            </w:pPr>
            <w:r>
              <w:rPr>
                <w:lang w:val="en-US"/>
              </w:rPr>
              <w:t xml:space="preserve">Testability of the system will be described in the </w:t>
            </w:r>
            <w:r w:rsidR="00A119FF">
              <w:rPr>
                <w:lang w:val="en-US"/>
              </w:rPr>
              <w:t>test plan</w:t>
            </w:r>
            <w:r>
              <w:rPr>
                <w:lang w:val="en-US"/>
              </w:rPr>
              <w:t xml:space="preserve">. See Chapter </w:t>
            </w:r>
            <w:r w:rsidRPr="00D43F1B">
              <w:rPr>
                <w:color w:val="FF0000"/>
                <w:lang w:val="en-US"/>
              </w:rPr>
              <w:t>TBD</w:t>
            </w:r>
            <w:r>
              <w:rPr>
                <w:lang w:val="en-US"/>
              </w:rPr>
              <w:t xml:space="preserve"> from the </w:t>
            </w:r>
            <w:r w:rsidR="00A46D4E">
              <w:rPr>
                <w:lang w:val="en-US"/>
              </w:rPr>
              <w:t>test plan</w:t>
            </w:r>
            <w:r>
              <w:rPr>
                <w:lang w:val="en-US"/>
              </w:rPr>
              <w:t>:</w:t>
            </w:r>
          </w:p>
          <w:p w14:paraId="71A43AE2" w14:textId="77777777" w:rsidR="000D74E4" w:rsidRPr="00D43F1B" w:rsidRDefault="000D74E4" w:rsidP="00BC7DB5">
            <w:pPr>
              <w:pStyle w:val="TableBodyText"/>
              <w:rPr>
                <w:color w:val="FF0000"/>
                <w:lang w:val="en-US"/>
              </w:rPr>
            </w:pPr>
            <w:r w:rsidRPr="00D43F1B">
              <w:rPr>
                <w:color w:val="FF0000"/>
                <w:lang w:val="en-US"/>
              </w:rPr>
              <w:lastRenderedPageBreak/>
              <w:t>TBD. Describe how you are able to test parts of the system which are not on a functional level, e.g. logging on the system and how to retrieve data.</w:t>
            </w:r>
          </w:p>
        </w:tc>
      </w:tr>
    </w:tbl>
    <w:p w14:paraId="2E4CB84B" w14:textId="77777777" w:rsidR="00F77D18" w:rsidRPr="000D74E4" w:rsidRDefault="00F77D18" w:rsidP="00F77D18">
      <w:pPr>
        <w:rPr>
          <w:lang w:val="en-US"/>
        </w:rPr>
      </w:pPr>
    </w:p>
    <w:p w14:paraId="5046D53C" w14:textId="77777777" w:rsidR="000D027D" w:rsidRPr="00F77D18" w:rsidRDefault="002F3A13" w:rsidP="00433DC8">
      <w:pPr>
        <w:pStyle w:val="Heading1"/>
        <w:rPr>
          <w:lang w:val="en-US"/>
        </w:rPr>
      </w:pPr>
      <w:hyperlink r:id="rId12" w:history="1">
        <w:bookmarkStart w:id="147" w:name="_Toc309287754"/>
        <w:bookmarkStart w:id="148" w:name="_Toc309639897"/>
        <w:r w:rsidR="00F77D18" w:rsidRPr="00F77D18">
          <w:t>Design</w:t>
        </w:r>
        <w:bookmarkEnd w:id="147"/>
        <w:bookmarkEnd w:id="148"/>
      </w:hyperlink>
    </w:p>
    <w:p w14:paraId="486F3D48" w14:textId="77777777" w:rsidR="008A3DE8" w:rsidRPr="00986D05" w:rsidRDefault="008A3DE8" w:rsidP="008A3DE8">
      <w:pPr>
        <w:rPr>
          <w:color w:val="FF0000"/>
        </w:rPr>
      </w:pPr>
      <w:r w:rsidRPr="00986D05">
        <w:rPr>
          <w:color w:val="FF0000"/>
        </w:rPr>
        <w:t>TBD</w:t>
      </w:r>
    </w:p>
    <w:p w14:paraId="6E8ECEDE" w14:textId="77777777" w:rsidR="008A3DE8" w:rsidRDefault="008A3DE8" w:rsidP="008A3DE8">
      <w:pPr>
        <w:rPr>
          <w:color w:val="FF0000"/>
        </w:rPr>
      </w:pPr>
    </w:p>
    <w:p w14:paraId="77A30113" w14:textId="77777777" w:rsidR="008A3DE8" w:rsidRDefault="008A3DE8" w:rsidP="008A3DE8">
      <w:pPr>
        <w:rPr>
          <w:color w:val="FF0000"/>
        </w:rPr>
      </w:pPr>
      <w:r w:rsidRPr="00986D05">
        <w:rPr>
          <w:color w:val="FF0000"/>
        </w:rPr>
        <w:t xml:space="preserve">See e.g. </w:t>
      </w:r>
      <w:hyperlink r:id="rId13" w:history="1">
        <w:r w:rsidRPr="00F72005">
          <w:rPr>
            <w:rStyle w:val="Hyperlink"/>
          </w:rPr>
          <w:t>http://www.altova.com/umodel/sysml.html</w:t>
        </w:r>
      </w:hyperlink>
    </w:p>
    <w:p w14:paraId="436D1B6E" w14:textId="77777777" w:rsidR="008A3DE8" w:rsidRPr="00986D05" w:rsidRDefault="008A3DE8" w:rsidP="008A3DE8">
      <w:pPr>
        <w:rPr>
          <w:color w:val="FF0000"/>
        </w:rPr>
      </w:pPr>
    </w:p>
    <w:p w14:paraId="4BC22998" w14:textId="77777777" w:rsidR="008A3DE8" w:rsidRPr="00986D05" w:rsidRDefault="008A3DE8" w:rsidP="008A3DE8">
      <w:pPr>
        <w:rPr>
          <w:color w:val="FF0000"/>
        </w:rPr>
      </w:pPr>
      <w:r w:rsidRPr="00986D05">
        <w:rPr>
          <w:color w:val="FF0000"/>
        </w:rPr>
        <w:t>The SDD should consist of:</w:t>
      </w:r>
    </w:p>
    <w:p w14:paraId="72C295DD" w14:textId="77777777" w:rsidR="00C15092" w:rsidRDefault="00C15092" w:rsidP="008A3DE8">
      <w:pPr>
        <w:numPr>
          <w:ilvl w:val="0"/>
          <w:numId w:val="23"/>
        </w:numPr>
        <w:rPr>
          <w:color w:val="FF0000"/>
        </w:rPr>
      </w:pPr>
      <w:r>
        <w:rPr>
          <w:color w:val="FF0000"/>
        </w:rPr>
        <w:t xml:space="preserve">System Context Block </w:t>
      </w:r>
      <w:r w:rsidR="00D53210">
        <w:rPr>
          <w:color w:val="FF0000"/>
        </w:rPr>
        <w:t>D</w:t>
      </w:r>
      <w:r>
        <w:rPr>
          <w:color w:val="FF0000"/>
        </w:rPr>
        <w:t>efinition Diagram</w:t>
      </w:r>
    </w:p>
    <w:p w14:paraId="2DFC43D6" w14:textId="77777777" w:rsidR="00E0102F" w:rsidRDefault="00E0102F" w:rsidP="008A3DE8">
      <w:pPr>
        <w:numPr>
          <w:ilvl w:val="0"/>
          <w:numId w:val="23"/>
        </w:numPr>
        <w:rPr>
          <w:color w:val="FF0000"/>
        </w:rPr>
      </w:pPr>
      <w:r>
        <w:rPr>
          <w:color w:val="FF0000"/>
        </w:rPr>
        <w:t xml:space="preserve">Use </w:t>
      </w:r>
      <w:r w:rsidR="001F1631">
        <w:rPr>
          <w:color w:val="FF0000"/>
        </w:rPr>
        <w:t>C</w:t>
      </w:r>
      <w:r>
        <w:rPr>
          <w:color w:val="FF0000"/>
        </w:rPr>
        <w:t xml:space="preserve">ase </w:t>
      </w:r>
      <w:r w:rsidR="001F1631">
        <w:rPr>
          <w:color w:val="FF0000"/>
        </w:rPr>
        <w:t>D</w:t>
      </w:r>
      <w:r>
        <w:rPr>
          <w:color w:val="FF0000"/>
        </w:rPr>
        <w:t>iagrams</w:t>
      </w:r>
    </w:p>
    <w:p w14:paraId="41C328A8" w14:textId="77777777" w:rsidR="00C15092" w:rsidRDefault="00E0102F" w:rsidP="008A3DE8">
      <w:pPr>
        <w:numPr>
          <w:ilvl w:val="0"/>
          <w:numId w:val="23"/>
        </w:numPr>
        <w:rPr>
          <w:color w:val="FF0000"/>
        </w:rPr>
      </w:pPr>
      <w:r>
        <w:rPr>
          <w:color w:val="FF0000"/>
        </w:rPr>
        <w:t xml:space="preserve">Block </w:t>
      </w:r>
      <w:r w:rsidR="00DD5F17">
        <w:rPr>
          <w:color w:val="FF0000"/>
        </w:rPr>
        <w:t>D</w:t>
      </w:r>
      <w:r>
        <w:rPr>
          <w:color w:val="FF0000"/>
        </w:rPr>
        <w:t>efinitio</w:t>
      </w:r>
      <w:bookmarkStart w:id="149" w:name="_GoBack"/>
      <w:bookmarkEnd w:id="149"/>
      <w:r>
        <w:rPr>
          <w:color w:val="FF0000"/>
        </w:rPr>
        <w:t xml:space="preserve">n </w:t>
      </w:r>
      <w:r w:rsidR="00DD5F17">
        <w:rPr>
          <w:color w:val="FF0000"/>
        </w:rPr>
        <w:t>D</w:t>
      </w:r>
      <w:r>
        <w:rPr>
          <w:color w:val="FF0000"/>
        </w:rPr>
        <w:t>iagrams for both subsystems</w:t>
      </w:r>
    </w:p>
    <w:p w14:paraId="76FB8C8B" w14:textId="77777777" w:rsidR="00E0102F" w:rsidRDefault="00E0102F" w:rsidP="008A3DE8">
      <w:pPr>
        <w:numPr>
          <w:ilvl w:val="0"/>
          <w:numId w:val="23"/>
        </w:numPr>
        <w:rPr>
          <w:color w:val="FF0000"/>
        </w:rPr>
      </w:pPr>
      <w:r>
        <w:rPr>
          <w:color w:val="FF0000"/>
        </w:rPr>
        <w:t xml:space="preserve">Internal </w:t>
      </w:r>
      <w:r w:rsidR="00487E4A">
        <w:rPr>
          <w:color w:val="FF0000"/>
        </w:rPr>
        <w:t>B</w:t>
      </w:r>
      <w:r>
        <w:rPr>
          <w:color w:val="FF0000"/>
        </w:rPr>
        <w:t xml:space="preserve">lock </w:t>
      </w:r>
      <w:r w:rsidR="00487E4A">
        <w:rPr>
          <w:color w:val="FF0000"/>
        </w:rPr>
        <w:t>D</w:t>
      </w:r>
      <w:r>
        <w:rPr>
          <w:color w:val="FF0000"/>
        </w:rPr>
        <w:t xml:space="preserve">efinition </w:t>
      </w:r>
      <w:r w:rsidR="00487E4A">
        <w:rPr>
          <w:color w:val="FF0000"/>
        </w:rPr>
        <w:t>D</w:t>
      </w:r>
      <w:r>
        <w:rPr>
          <w:color w:val="FF0000"/>
        </w:rPr>
        <w:t>iagrams for both subsystems</w:t>
      </w:r>
    </w:p>
    <w:p w14:paraId="2B4BB6B2" w14:textId="77777777" w:rsidR="00E0102F" w:rsidRDefault="00E0102F" w:rsidP="008A3DE8">
      <w:pPr>
        <w:numPr>
          <w:ilvl w:val="0"/>
          <w:numId w:val="23"/>
        </w:numPr>
        <w:rPr>
          <w:color w:val="FF0000"/>
        </w:rPr>
      </w:pPr>
      <w:r>
        <w:rPr>
          <w:color w:val="FF0000"/>
        </w:rPr>
        <w:t xml:space="preserve">State machine </w:t>
      </w:r>
      <w:r w:rsidR="00734738">
        <w:rPr>
          <w:color w:val="FF0000"/>
        </w:rPr>
        <w:t xml:space="preserve">diagram </w:t>
      </w:r>
      <w:r>
        <w:rPr>
          <w:color w:val="FF0000"/>
        </w:rPr>
        <w:t>for each</w:t>
      </w:r>
      <w:r w:rsidR="00734738">
        <w:rPr>
          <w:color w:val="FF0000"/>
        </w:rPr>
        <w:t xml:space="preserve"> </w:t>
      </w:r>
      <w:r>
        <w:rPr>
          <w:color w:val="FF0000"/>
        </w:rPr>
        <w:t>block in the system</w:t>
      </w:r>
    </w:p>
    <w:p w14:paraId="0047678B" w14:textId="77777777" w:rsidR="008A3DE8" w:rsidRDefault="008A3DE8" w:rsidP="008A3DE8">
      <w:pPr>
        <w:numPr>
          <w:ilvl w:val="0"/>
          <w:numId w:val="23"/>
        </w:numPr>
        <w:rPr>
          <w:color w:val="FF0000"/>
        </w:rPr>
      </w:pPr>
      <w:r w:rsidRPr="00986D05">
        <w:rPr>
          <w:color w:val="FF0000"/>
        </w:rPr>
        <w:t>Protocols which were not yet defined as part of the SRD (</w:t>
      </w:r>
      <w:r>
        <w:rPr>
          <w:color w:val="FF0000"/>
        </w:rPr>
        <w:t>e</w:t>
      </w:r>
      <w:r w:rsidRPr="00986D05">
        <w:rPr>
          <w:color w:val="FF0000"/>
        </w:rPr>
        <w:t>.g. Bluetooth communication)</w:t>
      </w:r>
    </w:p>
    <w:p w14:paraId="4E5C0135" w14:textId="77777777" w:rsidR="00E0102F" w:rsidRDefault="00E0102F" w:rsidP="008A3DE8">
      <w:pPr>
        <w:ind w:left="720"/>
        <w:rPr>
          <w:color w:val="FF0000"/>
        </w:rPr>
      </w:pPr>
    </w:p>
    <w:p w14:paraId="3AA7338F" w14:textId="77777777" w:rsidR="00F77D18" w:rsidRDefault="00F77D18" w:rsidP="00433DC8">
      <w:pPr>
        <w:pStyle w:val="Heading1"/>
        <w:numPr>
          <w:ilvl w:val="0"/>
          <w:numId w:val="0"/>
        </w:numPr>
        <w:rPr>
          <w:rFonts w:ascii="Times New Roman" w:hAnsi="Times New Roman" w:cs="Mangal"/>
          <w:b w:val="0"/>
          <w:bCs w:val="0"/>
          <w:kern w:val="1"/>
          <w:sz w:val="24"/>
          <w:szCs w:val="24"/>
        </w:rPr>
      </w:pPr>
    </w:p>
    <w:p w14:paraId="3B71CCFE" w14:textId="77777777" w:rsidR="00C61E9B" w:rsidRDefault="00C61E9B" w:rsidP="00433DC8"/>
    <w:p w14:paraId="17D1F029" w14:textId="3FE44BFA" w:rsidR="00C61E9B" w:rsidRDefault="00C61E9B" w:rsidP="00844DF2">
      <w:pPr>
        <w:pStyle w:val="Heading1"/>
      </w:pPr>
      <w:r>
        <w:br w:type="page"/>
      </w:r>
      <w:r w:rsidR="00844DF2">
        <w:lastRenderedPageBreak/>
        <w:t>References</w:t>
      </w:r>
    </w:p>
    <w:p w14:paraId="6BF71E19" w14:textId="77777777" w:rsidR="00F77D18" w:rsidRPr="00F77D18" w:rsidRDefault="00F77D18" w:rsidP="00F77D18"/>
    <w:p w14:paraId="67784FA8" w14:textId="04845860" w:rsidR="00844DF2" w:rsidRDefault="002F3A13" w:rsidP="00C61E9B">
      <w:pPr>
        <w:numPr>
          <w:ilvl w:val="0"/>
          <w:numId w:val="12"/>
        </w:numPr>
      </w:pPr>
      <w:hyperlink r:id="rId14" w:history="1">
        <w:r w:rsidR="00844DF2" w:rsidRPr="006904D1">
          <w:rPr>
            <w:rStyle w:val="Hyperlink"/>
          </w:rPr>
          <w:t>http://www.lynxmotion.com/p-1032-ssc-32u-usb-servo-controller.aspx</w:t>
        </w:r>
      </w:hyperlink>
    </w:p>
    <w:p w14:paraId="472794D1" w14:textId="42D94F69" w:rsidR="00395581" w:rsidRDefault="002F3A13" w:rsidP="00395581">
      <w:pPr>
        <w:numPr>
          <w:ilvl w:val="0"/>
          <w:numId w:val="12"/>
        </w:numPr>
      </w:pPr>
      <w:hyperlink r:id="rId15" w:history="1">
        <w:r w:rsidR="00395581" w:rsidRPr="00762939">
          <w:rPr>
            <w:rStyle w:val="Hyperlink"/>
          </w:rPr>
          <w:t>https://nodna.de/Phoenix-3DOF-Hexapod_1</w:t>
        </w:r>
      </w:hyperlink>
      <w:r w:rsidR="00395581" w:rsidRPr="00395581">
        <w:t xml:space="preserve"> </w:t>
      </w:r>
    </w:p>
    <w:p w14:paraId="3E6AF096" w14:textId="76DA9F2D" w:rsidR="00395581" w:rsidRDefault="00395581" w:rsidP="00395581">
      <w:pPr>
        <w:numPr>
          <w:ilvl w:val="0"/>
          <w:numId w:val="12"/>
        </w:numPr>
      </w:pPr>
      <w:r w:rsidRPr="00395581">
        <w:t>http://www.lynxmotion.com/p-1032-ssc-32u-usb-servo-controller.aspx</w:t>
      </w:r>
    </w:p>
    <w:p w14:paraId="5CD1935A" w14:textId="37BF763B" w:rsidR="00844DF2" w:rsidRDefault="002F3A13" w:rsidP="00395581">
      <w:pPr>
        <w:numPr>
          <w:ilvl w:val="0"/>
          <w:numId w:val="12"/>
        </w:numPr>
      </w:pPr>
      <w:hyperlink r:id="rId16" w:history="1">
        <w:r w:rsidR="00844DF2" w:rsidRPr="006904D1">
          <w:rPr>
            <w:rStyle w:val="Hyperlink"/>
          </w:rPr>
          <w:t>https://store.digilentinc.com/basys-mx3-pic32mx-trainer-board-for-embedded-systems-courses/</w:t>
        </w:r>
      </w:hyperlink>
    </w:p>
    <w:p w14:paraId="121082A2" w14:textId="2332FAFD" w:rsidR="00F77D18" w:rsidRPr="00F77D18" w:rsidRDefault="00844DF2" w:rsidP="00844DF2">
      <w:pPr>
        <w:numPr>
          <w:ilvl w:val="0"/>
          <w:numId w:val="12"/>
        </w:numPr>
        <w:rPr>
          <w:rStyle w:val="Hyperlink"/>
        </w:rPr>
      </w:pPr>
      <w:r w:rsidRPr="00844DF2">
        <w:t>http://www.microchip.com/wwwproducts/en/pic32mx370f512l</w:t>
      </w:r>
      <w:hyperlink r:id="rId17" w:history="1">
        <w:r w:rsidR="00F77D18" w:rsidRPr="00F77D18">
          <w:rPr>
            <w:rStyle w:val="Hyperlink"/>
          </w:rPr>
          <w:t>http://www.altova.com/umodel/sysml.html</w:t>
        </w:r>
      </w:hyperlink>
    </w:p>
    <w:p w14:paraId="1E703DFF" w14:textId="77777777" w:rsidR="00F77D18" w:rsidRPr="00232ED5" w:rsidRDefault="002F3A13" w:rsidP="00F77D18">
      <w:pPr>
        <w:numPr>
          <w:ilvl w:val="0"/>
          <w:numId w:val="12"/>
        </w:numPr>
        <w:rPr>
          <w:color w:val="000080"/>
          <w:u w:val="single"/>
        </w:rPr>
      </w:pPr>
      <w:hyperlink r:id="rId18" w:history="1">
        <w:r w:rsidR="00F77D18" w:rsidRPr="00392613">
          <w:rPr>
            <w:rStyle w:val="Hyperlink"/>
          </w:rPr>
          <w:t>http://www.softwarearchitectures.com/go/</w:t>
        </w:r>
        <w:r w:rsidR="00F77D18" w:rsidRPr="00232ED5">
          <w:rPr>
            <w:rStyle w:val="Hyperlink"/>
          </w:rPr>
          <w:t>Discipline/DesigningArchitecture/QualityAttributes/tabid/64/Default.aspx</w:t>
        </w:r>
      </w:hyperlink>
    </w:p>
    <w:sectPr w:rsidR="00F77D18" w:rsidRPr="00232ED5" w:rsidSect="00C1382D">
      <w:headerReference w:type="even" r:id="rId19"/>
      <w:headerReference w:type="default" r:id="rId20"/>
      <w:footerReference w:type="even" r:id="rId21"/>
      <w:footerReference w:type="default" r:id="rId22"/>
      <w:headerReference w:type="first" r:id="rId23"/>
      <w:footerReference w:type="first" r:id="rId24"/>
      <w:pgSz w:w="11906" w:h="16838"/>
      <w:pgMar w:top="2016" w:right="1138" w:bottom="2189" w:left="1138" w:header="1138" w:footer="1138" w:gutter="0"/>
      <w:pgNumType w:start="1"/>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F3E214" w14:textId="77777777" w:rsidR="004618CD" w:rsidRDefault="004618CD" w:rsidP="00791838">
      <w:pPr>
        <w:pStyle w:val="BodyText"/>
      </w:pPr>
      <w:r>
        <w:separator/>
      </w:r>
    </w:p>
  </w:endnote>
  <w:endnote w:type="continuationSeparator" w:id="0">
    <w:p w14:paraId="04D24AD2" w14:textId="77777777" w:rsidR="004618CD" w:rsidRDefault="004618CD" w:rsidP="00791838">
      <w:pPr>
        <w:pStyle w:val="BodyText"/>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0000000000000000000"/>
    <w:charset w:val="80"/>
    <w:family w:val="auto"/>
    <w:notTrueType/>
    <w:pitch w:val="default"/>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pitch w:val="variable"/>
    <w:sig w:usb0="00002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Bright">
    <w:panose1 w:val="02040602050505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1744F" w14:textId="77777777" w:rsidR="004618CD" w:rsidRDefault="004618CD"/>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13"/>
    </w:tblGrid>
    <w:tr w:rsidR="004618CD" w14:paraId="3C8810B3" w14:textId="77777777">
      <w:tc>
        <w:tcPr>
          <w:tcW w:w="3212" w:type="dxa"/>
          <w:shd w:val="clear" w:color="auto" w:fill="auto"/>
          <w:vAlign w:val="bottom"/>
        </w:tcPr>
        <w:p w14:paraId="685198AF" w14:textId="77777777" w:rsidR="004618CD" w:rsidRPr="001F2198" w:rsidRDefault="004618CD" w:rsidP="00791838">
          <w:pPr>
            <w:tabs>
              <w:tab w:val="center" w:pos="4512"/>
              <w:tab w:val="right" w:pos="9025"/>
            </w:tabs>
            <w:snapToGrid w:val="0"/>
            <w:spacing w:line="276" w:lineRule="auto"/>
            <w:rPr>
              <w:sz w:val="16"/>
              <w:szCs w:val="16"/>
            </w:rPr>
          </w:pPr>
          <w:r w:rsidRPr="001F2198">
            <w:rPr>
              <w:sz w:val="16"/>
              <w:szCs w:val="16"/>
            </w:rPr>
            <w:t xml:space="preserve">Author: </w:t>
          </w:r>
          <w:r w:rsidRPr="001F2198">
            <w:rPr>
              <w:sz w:val="16"/>
              <w:szCs w:val="16"/>
            </w:rPr>
            <w:fldChar w:fldCharType="begin"/>
          </w:r>
          <w:r w:rsidRPr="001F2198">
            <w:rPr>
              <w:sz w:val="16"/>
              <w:szCs w:val="16"/>
            </w:rPr>
            <w:instrText xml:space="preserve"> AUTHOR </w:instrText>
          </w:r>
          <w:r w:rsidRPr="001F2198">
            <w:rPr>
              <w:sz w:val="16"/>
              <w:szCs w:val="16"/>
            </w:rPr>
            <w:fldChar w:fldCharType="separate"/>
          </w:r>
          <w:r>
            <w:rPr>
              <w:noProof/>
              <w:sz w:val="16"/>
              <w:szCs w:val="16"/>
            </w:rPr>
            <w:t>Rob van Eldijk, Ruud Ermers</w:t>
          </w:r>
          <w:r w:rsidRPr="001F2198">
            <w:rPr>
              <w:sz w:val="16"/>
              <w:szCs w:val="16"/>
            </w:rPr>
            <w:fldChar w:fldCharType="end"/>
          </w:r>
          <w:r w:rsidRPr="001F2198">
            <w:rPr>
              <w:sz w:val="16"/>
              <w:szCs w:val="16"/>
            </w:rPr>
            <w:t xml:space="preserve"> </w:t>
          </w:r>
        </w:p>
      </w:tc>
      <w:tc>
        <w:tcPr>
          <w:tcW w:w="3213" w:type="dxa"/>
          <w:shd w:val="clear" w:color="auto" w:fill="auto"/>
          <w:vAlign w:val="bottom"/>
        </w:tcPr>
        <w:p w14:paraId="1D5B56A8" w14:textId="77777777" w:rsidR="004618CD" w:rsidRPr="001F2198" w:rsidRDefault="004618CD" w:rsidP="00791838">
          <w:pPr>
            <w:tabs>
              <w:tab w:val="center" w:pos="4512"/>
              <w:tab w:val="right" w:pos="9025"/>
            </w:tabs>
            <w:snapToGrid w:val="0"/>
            <w:spacing w:line="276" w:lineRule="auto"/>
            <w:jc w:val="center"/>
            <w:rPr>
              <w:sz w:val="16"/>
              <w:szCs w:val="16"/>
            </w:rPr>
          </w:pPr>
          <w:r w:rsidRPr="001F2198">
            <w:rPr>
              <w:b/>
              <w:bCs/>
              <w:sz w:val="16"/>
              <w:szCs w:val="16"/>
            </w:rPr>
            <w:fldChar w:fldCharType="begin"/>
          </w:r>
          <w:r w:rsidRPr="001F2198">
            <w:rPr>
              <w:b/>
              <w:bCs/>
              <w:sz w:val="16"/>
              <w:szCs w:val="16"/>
            </w:rPr>
            <w:instrText xml:space="preserve"> TITLE </w:instrText>
          </w:r>
          <w:r w:rsidRPr="001F2198">
            <w:rPr>
              <w:b/>
              <w:bCs/>
              <w:sz w:val="16"/>
              <w:szCs w:val="16"/>
            </w:rPr>
            <w:fldChar w:fldCharType="separate"/>
          </w:r>
          <w:r>
            <w:rPr>
              <w:b/>
              <w:bCs/>
              <w:sz w:val="16"/>
              <w:szCs w:val="16"/>
            </w:rPr>
            <w:t>SRD Hexapod</w:t>
          </w:r>
          <w:r w:rsidRPr="001F2198">
            <w:rPr>
              <w:b/>
              <w:bCs/>
              <w:sz w:val="16"/>
              <w:szCs w:val="16"/>
            </w:rPr>
            <w:fldChar w:fldCharType="end"/>
          </w:r>
        </w:p>
      </w:tc>
      <w:tc>
        <w:tcPr>
          <w:tcW w:w="3213" w:type="dxa"/>
          <w:shd w:val="clear" w:color="auto" w:fill="auto"/>
          <w:vAlign w:val="bottom"/>
        </w:tcPr>
        <w:p w14:paraId="54181FC8" w14:textId="77777777" w:rsidR="004618CD" w:rsidRPr="001F2198" w:rsidRDefault="004618CD" w:rsidP="00791838">
          <w:pPr>
            <w:tabs>
              <w:tab w:val="center" w:pos="4512"/>
              <w:tab w:val="right" w:pos="9025"/>
            </w:tabs>
            <w:snapToGrid w:val="0"/>
            <w:spacing w:line="276" w:lineRule="auto"/>
            <w:jc w:val="right"/>
            <w:rPr>
              <w:sz w:val="16"/>
              <w:szCs w:val="16"/>
            </w:rPr>
          </w:pPr>
          <w:r w:rsidRPr="001F2198">
            <w:rPr>
              <w:sz w:val="16"/>
              <w:szCs w:val="16"/>
            </w:rPr>
            <w:t xml:space="preserve">Version: </w:t>
          </w:r>
          <w:r>
            <w:rPr>
              <w:sz w:val="16"/>
              <w:szCs w:val="16"/>
            </w:rPr>
            <w:t>1</w:t>
          </w:r>
          <w:r w:rsidRPr="001F2198">
            <w:rPr>
              <w:sz w:val="16"/>
              <w:szCs w:val="16"/>
            </w:rPr>
            <w:t>.</w:t>
          </w:r>
          <w:r>
            <w:rPr>
              <w:sz w:val="16"/>
              <w:szCs w:val="16"/>
            </w:rPr>
            <w:t>3</w:t>
          </w:r>
        </w:p>
      </w:tc>
    </w:tr>
    <w:tr w:rsidR="004618CD" w14:paraId="7B3E1CC3" w14:textId="77777777">
      <w:tc>
        <w:tcPr>
          <w:tcW w:w="3212" w:type="dxa"/>
          <w:shd w:val="clear" w:color="auto" w:fill="auto"/>
          <w:vAlign w:val="bottom"/>
        </w:tcPr>
        <w:p w14:paraId="4AF58316" w14:textId="77777777" w:rsidR="004618CD" w:rsidRPr="001F2198" w:rsidRDefault="004618CD" w:rsidP="00CA4844">
          <w:pPr>
            <w:tabs>
              <w:tab w:val="center" w:pos="4512"/>
              <w:tab w:val="right" w:pos="9025"/>
            </w:tabs>
            <w:snapToGrid w:val="0"/>
            <w:spacing w:line="276" w:lineRule="auto"/>
            <w:rPr>
              <w:sz w:val="16"/>
              <w:szCs w:val="16"/>
            </w:rPr>
          </w:pPr>
          <w:r w:rsidRPr="001F2198">
            <w:rPr>
              <w:sz w:val="16"/>
              <w:szCs w:val="16"/>
            </w:rPr>
            <w:t xml:space="preserve">Date: </w:t>
          </w:r>
          <w:r>
            <w:rPr>
              <w:sz w:val="16"/>
              <w:szCs w:val="16"/>
            </w:rPr>
            <w:t>April 22</w:t>
          </w:r>
          <w:r w:rsidRPr="00CA4844">
            <w:rPr>
              <w:sz w:val="16"/>
              <w:szCs w:val="16"/>
              <w:vertAlign w:val="superscript"/>
            </w:rPr>
            <w:t>nd</w:t>
          </w:r>
          <w:r>
            <w:rPr>
              <w:sz w:val="16"/>
              <w:szCs w:val="16"/>
            </w:rPr>
            <w:t>, 2013</w:t>
          </w:r>
        </w:p>
      </w:tc>
      <w:tc>
        <w:tcPr>
          <w:tcW w:w="3213" w:type="dxa"/>
          <w:shd w:val="clear" w:color="auto" w:fill="auto"/>
          <w:vAlign w:val="bottom"/>
        </w:tcPr>
        <w:p w14:paraId="47B2B796" w14:textId="77777777" w:rsidR="004618CD" w:rsidRPr="001F2198" w:rsidRDefault="004618CD" w:rsidP="00791838">
          <w:pPr>
            <w:tabs>
              <w:tab w:val="left" w:pos="-1440"/>
              <w:tab w:val="left" w:pos="-720"/>
              <w:tab w:val="left" w:pos="0"/>
              <w:tab w:val="left" w:pos="172"/>
              <w:tab w:val="left" w:pos="259"/>
              <w:tab w:val="left" w:pos="360"/>
              <w:tab w:val="left" w:pos="720"/>
              <w:tab w:val="left" w:pos="1080"/>
              <w:tab w:val="left" w:pos="1440"/>
              <w:tab w:val="left" w:pos="1800"/>
              <w:tab w:val="left" w:pos="2160"/>
              <w:tab w:val="left" w:pos="2520"/>
              <w:tab w:val="left" w:pos="2880"/>
              <w:tab w:val="left" w:pos="3240"/>
              <w:tab w:val="left" w:pos="3402"/>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napToGrid w:val="0"/>
            <w:spacing w:line="276" w:lineRule="auto"/>
            <w:jc w:val="center"/>
            <w:rPr>
              <w:b/>
              <w:bCs/>
              <w:sz w:val="16"/>
              <w:szCs w:val="16"/>
            </w:rPr>
          </w:pPr>
          <w:r w:rsidRPr="001F2198">
            <w:rPr>
              <w:b/>
              <w:bCs/>
              <w:sz w:val="16"/>
              <w:szCs w:val="16"/>
            </w:rPr>
            <w:t>Fontys Hogeschool Eindhoven</w:t>
          </w:r>
        </w:p>
      </w:tc>
      <w:tc>
        <w:tcPr>
          <w:tcW w:w="3213" w:type="dxa"/>
          <w:shd w:val="clear" w:color="auto" w:fill="auto"/>
          <w:vAlign w:val="bottom"/>
        </w:tcPr>
        <w:p w14:paraId="2E39D21B" w14:textId="4EEA5DA8" w:rsidR="004618CD" w:rsidRPr="001F2198" w:rsidRDefault="004618CD" w:rsidP="00791838">
          <w:pPr>
            <w:tabs>
              <w:tab w:val="center" w:pos="4512"/>
              <w:tab w:val="right" w:pos="9025"/>
            </w:tabs>
            <w:snapToGrid w:val="0"/>
            <w:spacing w:line="276" w:lineRule="auto"/>
            <w:jc w:val="right"/>
            <w:rPr>
              <w:sz w:val="16"/>
              <w:szCs w:val="16"/>
            </w:rPr>
          </w:pPr>
          <w:r w:rsidRPr="001F2198">
            <w:rPr>
              <w:sz w:val="16"/>
              <w:szCs w:val="16"/>
            </w:rPr>
            <w:t xml:space="preserve">Page: </w:t>
          </w:r>
          <w:r w:rsidRPr="001F2198">
            <w:rPr>
              <w:sz w:val="16"/>
              <w:szCs w:val="16"/>
            </w:rPr>
            <w:fldChar w:fldCharType="begin"/>
          </w:r>
          <w:r w:rsidRPr="001F2198">
            <w:rPr>
              <w:sz w:val="16"/>
              <w:szCs w:val="16"/>
            </w:rPr>
            <w:instrText xml:space="preserve"> PAGE </w:instrText>
          </w:r>
          <w:r w:rsidRPr="001F2198">
            <w:rPr>
              <w:sz w:val="16"/>
              <w:szCs w:val="16"/>
            </w:rPr>
            <w:fldChar w:fldCharType="separate"/>
          </w:r>
          <w:r w:rsidR="002F3A13">
            <w:rPr>
              <w:noProof/>
              <w:sz w:val="16"/>
              <w:szCs w:val="16"/>
            </w:rPr>
            <w:t>15</w:t>
          </w:r>
          <w:r w:rsidRPr="001F2198">
            <w:rPr>
              <w:sz w:val="16"/>
              <w:szCs w:val="16"/>
            </w:rPr>
            <w:fldChar w:fldCharType="end"/>
          </w:r>
          <w:r w:rsidRPr="001F2198">
            <w:rPr>
              <w:sz w:val="16"/>
              <w:szCs w:val="16"/>
            </w:rPr>
            <w:t xml:space="preserve"> of </w:t>
          </w:r>
          <w:r>
            <w:rPr>
              <w:sz w:val="16"/>
              <w:szCs w:val="16"/>
            </w:rPr>
            <w:fldChar w:fldCharType="begin"/>
          </w:r>
          <w:r>
            <w:rPr>
              <w:sz w:val="16"/>
              <w:szCs w:val="16"/>
            </w:rPr>
            <w:instrText xml:space="preserve"> SECTIONPAGES </w:instrText>
          </w:r>
          <w:r>
            <w:rPr>
              <w:sz w:val="16"/>
              <w:szCs w:val="16"/>
            </w:rPr>
            <w:fldChar w:fldCharType="separate"/>
          </w:r>
          <w:r w:rsidR="002F3A13">
            <w:rPr>
              <w:noProof/>
              <w:sz w:val="16"/>
              <w:szCs w:val="16"/>
            </w:rPr>
            <w:t>17</w:t>
          </w:r>
          <w:r>
            <w:rPr>
              <w:sz w:val="16"/>
              <w:szCs w:val="16"/>
            </w:rPr>
            <w:fldChar w:fldCharType="end"/>
          </w:r>
        </w:p>
      </w:tc>
    </w:tr>
  </w:tbl>
  <w:p w14:paraId="18E26592" w14:textId="77777777" w:rsidR="004618CD" w:rsidRDefault="004618CD"/>
  <w:p w14:paraId="405F47EA" w14:textId="77777777" w:rsidR="004618CD" w:rsidRDefault="004618CD"/>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F1746" w14:textId="77777777" w:rsidR="004618CD" w:rsidRDefault="004618CD"/>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94C823" w14:textId="77777777" w:rsidR="004618CD" w:rsidRDefault="004618CD" w:rsidP="00791838">
      <w:pPr>
        <w:pStyle w:val="BodyText"/>
      </w:pPr>
      <w:r>
        <w:separator/>
      </w:r>
    </w:p>
  </w:footnote>
  <w:footnote w:type="continuationSeparator" w:id="0">
    <w:p w14:paraId="40DBC889" w14:textId="77777777" w:rsidR="004618CD" w:rsidRDefault="004618CD" w:rsidP="00791838">
      <w:pPr>
        <w:pStyle w:val="BodyText"/>
      </w:pPr>
      <w:r>
        <w:continuationSeparator/>
      </w:r>
    </w:p>
  </w:footnote>
  <w:footnote w:id="1">
    <w:p w14:paraId="33B00CB6" w14:textId="77777777" w:rsidR="004618CD" w:rsidRDefault="004618CD" w:rsidP="00BB1DBA">
      <w:r>
        <w:rPr>
          <w:rStyle w:val="FootnoteReference"/>
        </w:rPr>
        <w:footnoteRef/>
      </w:r>
      <w:r>
        <w:t xml:space="preserve"> </w:t>
      </w:r>
      <w:r w:rsidRPr="00BB1DBA">
        <w:rPr>
          <w:sz w:val="20"/>
          <w:szCs w:val="20"/>
        </w:rPr>
        <w:t>Extra care should be taken for the power interfaces. It is known that, depending on the powering of the board, using the same power supply for the sonar and the servos, this might give issues, e.g. the sonar resets  itself when the servo was activated (on USB power)</w:t>
      </w:r>
      <w:r>
        <w:rPr>
          <w:sz w:val="20"/>
          <w:szCs w:val="20"/>
        </w:rPr>
        <w:t>.</w:t>
      </w:r>
    </w:p>
    <w:p w14:paraId="03E47D16" w14:textId="77777777" w:rsidR="004618CD" w:rsidRPr="00BB1DBA" w:rsidRDefault="004618CD">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8B931" w14:textId="77777777" w:rsidR="004618CD" w:rsidRDefault="004618CD"/>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00A97" w14:textId="4102A319" w:rsidR="004618CD" w:rsidRDefault="004618CD">
    <w:pPr>
      <w:pStyle w:val="Header"/>
    </w:pPr>
    <w:r>
      <w:rPr>
        <w:noProof/>
        <w:lang w:eastAsia="en-GB" w:bidi="ar-SA"/>
      </w:rPr>
      <w:drawing>
        <wp:anchor distT="0" distB="0" distL="0" distR="0" simplePos="0" relativeHeight="251657216" behindDoc="0" locked="0" layoutInCell="1" allowOverlap="1" wp14:anchorId="3E70A4AA" wp14:editId="7BE2A5E1">
          <wp:simplePos x="0" y="0"/>
          <wp:positionH relativeFrom="column">
            <wp:posOffset>5313045</wp:posOffset>
          </wp:positionH>
          <wp:positionV relativeFrom="paragraph">
            <wp:posOffset>0</wp:posOffset>
          </wp:positionV>
          <wp:extent cx="800735" cy="5149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735" cy="5149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lang w:eastAsia="en-GB" w:bidi="ar-SA"/>
      </w:rPr>
      <w:drawing>
        <wp:anchor distT="0" distB="0" distL="0" distR="0" simplePos="0" relativeHeight="251658240" behindDoc="0" locked="0" layoutInCell="1" allowOverlap="1" wp14:anchorId="0269E62D" wp14:editId="7D32BA08">
          <wp:simplePos x="0" y="0"/>
          <wp:positionH relativeFrom="column">
            <wp:posOffset>0</wp:posOffset>
          </wp:positionH>
          <wp:positionV relativeFrom="paragraph">
            <wp:posOffset>0</wp:posOffset>
          </wp:positionV>
          <wp:extent cx="824865" cy="5086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24865" cy="5086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792EE50" w14:textId="77777777" w:rsidR="004618CD" w:rsidRDefault="004618CD">
    <w:pPr>
      <w:pStyle w:val="Header"/>
      <w:rPr>
        <w:b/>
        <w:bCs/>
        <w:sz w:val="28"/>
        <w:szCs w:val="28"/>
        <w:lang w:val="en-US"/>
      </w:rPr>
    </w:pPr>
    <w:r>
      <w:rPr>
        <w:lang w:val="en-US"/>
      </w:rPr>
      <w:tab/>
    </w:r>
    <w:r>
      <w:rPr>
        <w:b/>
        <w:bCs/>
        <w:sz w:val="28"/>
        <w:szCs w:val="28"/>
        <w:lang w:val="en-US"/>
      </w:rPr>
      <w:t>Embedded Connectivity</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3DD203" w14:textId="77777777" w:rsidR="004618CD" w:rsidRDefault="004618C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5"/>
    <w:multiLevelType w:val="multilevel"/>
    <w:tmpl w:val="00000005"/>
    <w:name w:val="WW8Num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6"/>
    <w:multiLevelType w:val="multilevel"/>
    <w:tmpl w:val="00000006"/>
    <w:name w:val="WW8Num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7"/>
    <w:multiLevelType w:val="multilevel"/>
    <w:tmpl w:val="00000007"/>
    <w:name w:val="WW8Num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0000008"/>
    <w:multiLevelType w:val="multilevel"/>
    <w:tmpl w:val="00000008"/>
    <w:name w:val="WW8Num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000009"/>
    <w:multiLevelType w:val="multilevel"/>
    <w:tmpl w:val="00000009"/>
    <w:name w:val="WW8Num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15:restartNumberingAfterBreak="0">
    <w:nsid w:val="0000000A"/>
    <w:multiLevelType w:val="multilevel"/>
    <w:tmpl w:val="0000000A"/>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15:restartNumberingAfterBreak="0">
    <w:nsid w:val="0000000B"/>
    <w:multiLevelType w:val="multilevel"/>
    <w:tmpl w:val="0000000B"/>
    <w:name w:val="WW8Num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15:restartNumberingAfterBreak="0">
    <w:nsid w:val="0000000C"/>
    <w:multiLevelType w:val="multilevel"/>
    <w:tmpl w:val="0000000C"/>
    <w:name w:val="WW8Num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15:restartNumberingAfterBreak="0">
    <w:nsid w:val="012B7336"/>
    <w:multiLevelType w:val="hybridMultilevel"/>
    <w:tmpl w:val="7DA80556"/>
    <w:lvl w:ilvl="0" w:tplc="30628C96">
      <w:start w:val="1"/>
      <w:numFmt w:val="bullet"/>
      <w:lvlText w:val=""/>
      <w:lvlJc w:val="left"/>
      <w:pPr>
        <w:tabs>
          <w:tab w:val="num" w:pos="720"/>
        </w:tabs>
        <w:ind w:left="720" w:hanging="360"/>
      </w:pPr>
      <w:rPr>
        <w:rFonts w:ascii="Symbol" w:hAnsi="Symbol" w:hint="default"/>
        <w:color w:val="auto"/>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5FA7573"/>
    <w:multiLevelType w:val="hybridMultilevel"/>
    <w:tmpl w:val="0F323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A52F43"/>
    <w:multiLevelType w:val="hybridMultilevel"/>
    <w:tmpl w:val="ACACB544"/>
    <w:lvl w:ilvl="0" w:tplc="04130001">
      <w:start w:val="1"/>
      <w:numFmt w:val="bullet"/>
      <w:lvlText w:val=""/>
      <w:lvlJc w:val="left"/>
      <w:pPr>
        <w:tabs>
          <w:tab w:val="num" w:pos="720"/>
        </w:tabs>
        <w:ind w:left="720" w:hanging="360"/>
      </w:pPr>
      <w:rPr>
        <w:rFonts w:ascii="Symbol" w:hAnsi="Symbol" w:hint="default"/>
      </w:rPr>
    </w:lvl>
    <w:lvl w:ilvl="1" w:tplc="30628C96">
      <w:start w:val="1"/>
      <w:numFmt w:val="bullet"/>
      <w:lvlText w:val=""/>
      <w:lvlJc w:val="left"/>
      <w:pPr>
        <w:tabs>
          <w:tab w:val="num" w:pos="1440"/>
        </w:tabs>
        <w:ind w:left="1440" w:hanging="360"/>
      </w:pPr>
      <w:rPr>
        <w:rFonts w:ascii="Symbol" w:hAnsi="Symbol" w:hint="default"/>
        <w:color w:val="auto"/>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2C3642B"/>
    <w:multiLevelType w:val="hybridMultilevel"/>
    <w:tmpl w:val="98BCDCBC"/>
    <w:lvl w:ilvl="0" w:tplc="6FA0CF02">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DC36ABE"/>
    <w:multiLevelType w:val="hybridMultilevel"/>
    <w:tmpl w:val="96DAB26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9416975"/>
    <w:multiLevelType w:val="hybridMultilevel"/>
    <w:tmpl w:val="1F86D8B6"/>
    <w:lvl w:ilvl="0" w:tplc="30628C96">
      <w:start w:val="1"/>
      <w:numFmt w:val="bullet"/>
      <w:lvlText w:val=""/>
      <w:lvlJc w:val="left"/>
      <w:pPr>
        <w:tabs>
          <w:tab w:val="num" w:pos="720"/>
        </w:tabs>
        <w:ind w:left="720" w:hanging="360"/>
      </w:pPr>
      <w:rPr>
        <w:rFonts w:ascii="Symbol" w:hAnsi="Symbol" w:hint="default"/>
        <w:color w:val="auto"/>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5BE04A8"/>
    <w:multiLevelType w:val="hybridMultilevel"/>
    <w:tmpl w:val="9EDE3874"/>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11F7497"/>
    <w:multiLevelType w:val="hybridMultilevel"/>
    <w:tmpl w:val="2050E542"/>
    <w:lvl w:ilvl="0" w:tplc="103C3C82">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3BA5E45"/>
    <w:multiLevelType w:val="hybridMultilevel"/>
    <w:tmpl w:val="8B76B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CE4507C"/>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5EAA6BE1"/>
    <w:multiLevelType w:val="hybridMultilevel"/>
    <w:tmpl w:val="ABDCAF7E"/>
    <w:lvl w:ilvl="0" w:tplc="0C768D5E">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33B1D76"/>
    <w:multiLevelType w:val="hybridMultilevel"/>
    <w:tmpl w:val="03BA465C"/>
    <w:lvl w:ilvl="0" w:tplc="B376678E">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910596E"/>
    <w:multiLevelType w:val="hybridMultilevel"/>
    <w:tmpl w:val="335015D8"/>
    <w:lvl w:ilvl="0" w:tplc="30628C96">
      <w:start w:val="1"/>
      <w:numFmt w:val="bullet"/>
      <w:lvlText w:val=""/>
      <w:lvlJc w:val="left"/>
      <w:pPr>
        <w:tabs>
          <w:tab w:val="num" w:pos="720"/>
        </w:tabs>
        <w:ind w:left="720"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cs="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96341A4"/>
    <w:multiLevelType w:val="hybridMultilevel"/>
    <w:tmpl w:val="E6DC0B26"/>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95C118A"/>
    <w:multiLevelType w:val="hybridMultilevel"/>
    <w:tmpl w:val="FA80B024"/>
    <w:lvl w:ilvl="0" w:tplc="30628C96">
      <w:start w:val="1"/>
      <w:numFmt w:val="bullet"/>
      <w:lvlText w:val=""/>
      <w:lvlJc w:val="left"/>
      <w:pPr>
        <w:tabs>
          <w:tab w:val="num" w:pos="720"/>
        </w:tabs>
        <w:ind w:left="720" w:hanging="360"/>
      </w:pPr>
      <w:rPr>
        <w:rFonts w:ascii="Symbol" w:hAnsi="Symbol" w:hint="default"/>
        <w:color w:val="auto"/>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EB52D7F"/>
    <w:multiLevelType w:val="hybridMultilevel"/>
    <w:tmpl w:val="5D8411E4"/>
    <w:lvl w:ilvl="0" w:tplc="19CADF9E">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F203333"/>
    <w:multiLevelType w:val="multilevel"/>
    <w:tmpl w:val="04130025"/>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26"/>
  </w:num>
  <w:num w:numId="2">
    <w:abstractNumId w:val="23"/>
  </w:num>
  <w:num w:numId="3">
    <w:abstractNumId w:val="12"/>
  </w:num>
  <w:num w:numId="4">
    <w:abstractNumId w:val="16"/>
  </w:num>
  <w:num w:numId="5">
    <w:abstractNumId w:val="20"/>
  </w:num>
  <w:num w:numId="6">
    <w:abstractNumId w:val="17"/>
  </w:num>
  <w:num w:numId="7">
    <w:abstractNumId w:val="25"/>
  </w:num>
  <w:num w:numId="8">
    <w:abstractNumId w:val="13"/>
  </w:num>
  <w:num w:numId="9">
    <w:abstractNumId w:val="22"/>
  </w:num>
  <w:num w:numId="10">
    <w:abstractNumId w:val="24"/>
  </w:num>
  <w:num w:numId="11">
    <w:abstractNumId w:val="10"/>
  </w:num>
  <w:num w:numId="12">
    <w:abstractNumId w:val="15"/>
  </w:num>
  <w:num w:numId="13">
    <w:abstractNumId w:val="14"/>
  </w:num>
  <w:num w:numId="14">
    <w:abstractNumId w:val="26"/>
  </w:num>
  <w:num w:numId="15">
    <w:abstractNumId w:val="26"/>
  </w:num>
  <w:num w:numId="16">
    <w:abstractNumId w:val="26"/>
  </w:num>
  <w:num w:numId="17">
    <w:abstractNumId w:val="26"/>
  </w:num>
  <w:num w:numId="18">
    <w:abstractNumId w:val="26"/>
  </w:num>
  <w:num w:numId="19">
    <w:abstractNumId w:val="19"/>
  </w:num>
  <w:num w:numId="20">
    <w:abstractNumId w:val="26"/>
  </w:num>
  <w:num w:numId="21">
    <w:abstractNumId w:val="21"/>
  </w:num>
  <w:num w:numId="22">
    <w:abstractNumId w:val="26"/>
  </w:num>
  <w:num w:numId="23">
    <w:abstractNumId w:val="11"/>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11265">
      <o:colormru v:ext="edit" colors="#b2b2b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6EDF"/>
    <w:rsid w:val="00000883"/>
    <w:rsid w:val="0001129B"/>
    <w:rsid w:val="00011803"/>
    <w:rsid w:val="000126DB"/>
    <w:rsid w:val="0002184D"/>
    <w:rsid w:val="00027275"/>
    <w:rsid w:val="000440DE"/>
    <w:rsid w:val="00054FAC"/>
    <w:rsid w:val="00055042"/>
    <w:rsid w:val="0006132E"/>
    <w:rsid w:val="00076415"/>
    <w:rsid w:val="00087BD6"/>
    <w:rsid w:val="000A4BB9"/>
    <w:rsid w:val="000A6796"/>
    <w:rsid w:val="000B0DED"/>
    <w:rsid w:val="000C2207"/>
    <w:rsid w:val="000D027D"/>
    <w:rsid w:val="000D74E4"/>
    <w:rsid w:val="000E0472"/>
    <w:rsid w:val="000F19B0"/>
    <w:rsid w:val="000F1ECD"/>
    <w:rsid w:val="000F29FB"/>
    <w:rsid w:val="00102F99"/>
    <w:rsid w:val="0010427C"/>
    <w:rsid w:val="00106676"/>
    <w:rsid w:val="00110CC4"/>
    <w:rsid w:val="00113C7C"/>
    <w:rsid w:val="001311A0"/>
    <w:rsid w:val="00141F14"/>
    <w:rsid w:val="001423CB"/>
    <w:rsid w:val="00144868"/>
    <w:rsid w:val="00162255"/>
    <w:rsid w:val="001703C9"/>
    <w:rsid w:val="00170837"/>
    <w:rsid w:val="001723EB"/>
    <w:rsid w:val="00184BA3"/>
    <w:rsid w:val="001D017F"/>
    <w:rsid w:val="001D11CB"/>
    <w:rsid w:val="001D3F40"/>
    <w:rsid w:val="001D4BCE"/>
    <w:rsid w:val="001D7B6E"/>
    <w:rsid w:val="001E24E2"/>
    <w:rsid w:val="001E3C5B"/>
    <w:rsid w:val="001E7DE9"/>
    <w:rsid w:val="001F1631"/>
    <w:rsid w:val="001F2198"/>
    <w:rsid w:val="0021315A"/>
    <w:rsid w:val="00232ED5"/>
    <w:rsid w:val="00244EB5"/>
    <w:rsid w:val="00244F60"/>
    <w:rsid w:val="002463DC"/>
    <w:rsid w:val="00250F4C"/>
    <w:rsid w:val="002562CE"/>
    <w:rsid w:val="002838F5"/>
    <w:rsid w:val="00294F24"/>
    <w:rsid w:val="002A6B29"/>
    <w:rsid w:val="002B41F8"/>
    <w:rsid w:val="002C65DC"/>
    <w:rsid w:val="002D2C2F"/>
    <w:rsid w:val="002E1693"/>
    <w:rsid w:val="002E261A"/>
    <w:rsid w:val="002F1585"/>
    <w:rsid w:val="002F3A13"/>
    <w:rsid w:val="00303186"/>
    <w:rsid w:val="00314A4B"/>
    <w:rsid w:val="003152BD"/>
    <w:rsid w:val="0031632B"/>
    <w:rsid w:val="00334FF7"/>
    <w:rsid w:val="003443FC"/>
    <w:rsid w:val="00345C24"/>
    <w:rsid w:val="00347131"/>
    <w:rsid w:val="00361408"/>
    <w:rsid w:val="0036346B"/>
    <w:rsid w:val="0036629D"/>
    <w:rsid w:val="003758E5"/>
    <w:rsid w:val="003848BA"/>
    <w:rsid w:val="00387B2D"/>
    <w:rsid w:val="00392613"/>
    <w:rsid w:val="00395581"/>
    <w:rsid w:val="003B2608"/>
    <w:rsid w:val="003C32B7"/>
    <w:rsid w:val="00433DC8"/>
    <w:rsid w:val="00434725"/>
    <w:rsid w:val="00440D0E"/>
    <w:rsid w:val="00446DE7"/>
    <w:rsid w:val="00455421"/>
    <w:rsid w:val="00460467"/>
    <w:rsid w:val="004618CD"/>
    <w:rsid w:val="00476777"/>
    <w:rsid w:val="004777A2"/>
    <w:rsid w:val="00487E4A"/>
    <w:rsid w:val="004A255B"/>
    <w:rsid w:val="004B62B4"/>
    <w:rsid w:val="004C6E04"/>
    <w:rsid w:val="004C765A"/>
    <w:rsid w:val="004D7A0A"/>
    <w:rsid w:val="004E1593"/>
    <w:rsid w:val="004E67FB"/>
    <w:rsid w:val="004E6EDF"/>
    <w:rsid w:val="004F5A6C"/>
    <w:rsid w:val="00502333"/>
    <w:rsid w:val="005027D7"/>
    <w:rsid w:val="00507E0E"/>
    <w:rsid w:val="005115E3"/>
    <w:rsid w:val="00515924"/>
    <w:rsid w:val="00536AEA"/>
    <w:rsid w:val="00564C94"/>
    <w:rsid w:val="005770EA"/>
    <w:rsid w:val="0058231D"/>
    <w:rsid w:val="0059003C"/>
    <w:rsid w:val="00590984"/>
    <w:rsid w:val="005A09EF"/>
    <w:rsid w:val="005A387C"/>
    <w:rsid w:val="005A656D"/>
    <w:rsid w:val="005C0DC2"/>
    <w:rsid w:val="005D16E4"/>
    <w:rsid w:val="005D3026"/>
    <w:rsid w:val="005E2955"/>
    <w:rsid w:val="005E6E9A"/>
    <w:rsid w:val="00602174"/>
    <w:rsid w:val="00606FD0"/>
    <w:rsid w:val="00607CB8"/>
    <w:rsid w:val="00615161"/>
    <w:rsid w:val="00615749"/>
    <w:rsid w:val="00617A87"/>
    <w:rsid w:val="0063527B"/>
    <w:rsid w:val="00636C12"/>
    <w:rsid w:val="00640052"/>
    <w:rsid w:val="006447E0"/>
    <w:rsid w:val="006719C0"/>
    <w:rsid w:val="00671C45"/>
    <w:rsid w:val="00674E5D"/>
    <w:rsid w:val="00677835"/>
    <w:rsid w:val="00684C35"/>
    <w:rsid w:val="006A01DB"/>
    <w:rsid w:val="006E73B6"/>
    <w:rsid w:val="006F3F2E"/>
    <w:rsid w:val="00721F18"/>
    <w:rsid w:val="007229B4"/>
    <w:rsid w:val="007278B5"/>
    <w:rsid w:val="00734738"/>
    <w:rsid w:val="0073475C"/>
    <w:rsid w:val="007419E7"/>
    <w:rsid w:val="007439CF"/>
    <w:rsid w:val="0075667F"/>
    <w:rsid w:val="00760FCB"/>
    <w:rsid w:val="007634E2"/>
    <w:rsid w:val="00764E36"/>
    <w:rsid w:val="00770160"/>
    <w:rsid w:val="0078247C"/>
    <w:rsid w:val="007827B4"/>
    <w:rsid w:val="00783DE3"/>
    <w:rsid w:val="00791838"/>
    <w:rsid w:val="00792581"/>
    <w:rsid w:val="0079626E"/>
    <w:rsid w:val="00797005"/>
    <w:rsid w:val="007B204E"/>
    <w:rsid w:val="007D06B5"/>
    <w:rsid w:val="007D0C9B"/>
    <w:rsid w:val="007D2D88"/>
    <w:rsid w:val="007E1F88"/>
    <w:rsid w:val="007F2EAD"/>
    <w:rsid w:val="007F5BCD"/>
    <w:rsid w:val="00804A35"/>
    <w:rsid w:val="00804E12"/>
    <w:rsid w:val="008241AD"/>
    <w:rsid w:val="008248A7"/>
    <w:rsid w:val="00837CCD"/>
    <w:rsid w:val="00844C63"/>
    <w:rsid w:val="00844DF2"/>
    <w:rsid w:val="0087500C"/>
    <w:rsid w:val="00877E00"/>
    <w:rsid w:val="00882E1A"/>
    <w:rsid w:val="00895070"/>
    <w:rsid w:val="00895349"/>
    <w:rsid w:val="008A3DE8"/>
    <w:rsid w:val="008A5EC6"/>
    <w:rsid w:val="008D21C5"/>
    <w:rsid w:val="008D2DC8"/>
    <w:rsid w:val="008F067D"/>
    <w:rsid w:val="008F13E0"/>
    <w:rsid w:val="00900EAD"/>
    <w:rsid w:val="00902E8B"/>
    <w:rsid w:val="00911E10"/>
    <w:rsid w:val="00915817"/>
    <w:rsid w:val="00916826"/>
    <w:rsid w:val="009206B9"/>
    <w:rsid w:val="00926EB5"/>
    <w:rsid w:val="00935529"/>
    <w:rsid w:val="009509EB"/>
    <w:rsid w:val="00952868"/>
    <w:rsid w:val="009622AD"/>
    <w:rsid w:val="00962E30"/>
    <w:rsid w:val="00973693"/>
    <w:rsid w:val="00974DD9"/>
    <w:rsid w:val="00975681"/>
    <w:rsid w:val="00982C37"/>
    <w:rsid w:val="00984538"/>
    <w:rsid w:val="00986D05"/>
    <w:rsid w:val="009872E7"/>
    <w:rsid w:val="00990AFB"/>
    <w:rsid w:val="00992BC4"/>
    <w:rsid w:val="00992DD0"/>
    <w:rsid w:val="009931C8"/>
    <w:rsid w:val="009B2AD4"/>
    <w:rsid w:val="009C052F"/>
    <w:rsid w:val="009C41E0"/>
    <w:rsid w:val="009D0056"/>
    <w:rsid w:val="009D7BC9"/>
    <w:rsid w:val="00A119FF"/>
    <w:rsid w:val="00A163B3"/>
    <w:rsid w:val="00A23493"/>
    <w:rsid w:val="00A345E1"/>
    <w:rsid w:val="00A46D4E"/>
    <w:rsid w:val="00A849B5"/>
    <w:rsid w:val="00AD0096"/>
    <w:rsid w:val="00AD3DDA"/>
    <w:rsid w:val="00AE3625"/>
    <w:rsid w:val="00AE5C98"/>
    <w:rsid w:val="00AF1787"/>
    <w:rsid w:val="00B04878"/>
    <w:rsid w:val="00B07442"/>
    <w:rsid w:val="00B14C18"/>
    <w:rsid w:val="00B15046"/>
    <w:rsid w:val="00B23E48"/>
    <w:rsid w:val="00B3091F"/>
    <w:rsid w:val="00B34B85"/>
    <w:rsid w:val="00B614D5"/>
    <w:rsid w:val="00B67B87"/>
    <w:rsid w:val="00B9173E"/>
    <w:rsid w:val="00BA20A3"/>
    <w:rsid w:val="00BB1DBA"/>
    <w:rsid w:val="00BC1973"/>
    <w:rsid w:val="00BC4A2A"/>
    <w:rsid w:val="00BC7DB5"/>
    <w:rsid w:val="00BE00A7"/>
    <w:rsid w:val="00BE366E"/>
    <w:rsid w:val="00BF52C0"/>
    <w:rsid w:val="00C04734"/>
    <w:rsid w:val="00C05045"/>
    <w:rsid w:val="00C05B05"/>
    <w:rsid w:val="00C12C3D"/>
    <w:rsid w:val="00C1382D"/>
    <w:rsid w:val="00C15092"/>
    <w:rsid w:val="00C269FC"/>
    <w:rsid w:val="00C26D09"/>
    <w:rsid w:val="00C41B49"/>
    <w:rsid w:val="00C5172E"/>
    <w:rsid w:val="00C530A4"/>
    <w:rsid w:val="00C61E9B"/>
    <w:rsid w:val="00C720B9"/>
    <w:rsid w:val="00C76701"/>
    <w:rsid w:val="00C767F8"/>
    <w:rsid w:val="00C826AB"/>
    <w:rsid w:val="00C85D96"/>
    <w:rsid w:val="00C9631D"/>
    <w:rsid w:val="00CA044E"/>
    <w:rsid w:val="00CA2649"/>
    <w:rsid w:val="00CA4844"/>
    <w:rsid w:val="00CA4DC5"/>
    <w:rsid w:val="00CD39E9"/>
    <w:rsid w:val="00CF3634"/>
    <w:rsid w:val="00CF6DD1"/>
    <w:rsid w:val="00D04F11"/>
    <w:rsid w:val="00D128C9"/>
    <w:rsid w:val="00D2054D"/>
    <w:rsid w:val="00D22D95"/>
    <w:rsid w:val="00D26F7D"/>
    <w:rsid w:val="00D43F1B"/>
    <w:rsid w:val="00D50D73"/>
    <w:rsid w:val="00D51E8F"/>
    <w:rsid w:val="00D53210"/>
    <w:rsid w:val="00D6557C"/>
    <w:rsid w:val="00D81E52"/>
    <w:rsid w:val="00D87F10"/>
    <w:rsid w:val="00D967BE"/>
    <w:rsid w:val="00DB280E"/>
    <w:rsid w:val="00DC466A"/>
    <w:rsid w:val="00DC5C45"/>
    <w:rsid w:val="00DC62D4"/>
    <w:rsid w:val="00DC6E03"/>
    <w:rsid w:val="00DD5F17"/>
    <w:rsid w:val="00DF4B38"/>
    <w:rsid w:val="00E0102F"/>
    <w:rsid w:val="00E22959"/>
    <w:rsid w:val="00E3085D"/>
    <w:rsid w:val="00E47475"/>
    <w:rsid w:val="00E764D6"/>
    <w:rsid w:val="00EA0565"/>
    <w:rsid w:val="00EA0ABD"/>
    <w:rsid w:val="00EA5C20"/>
    <w:rsid w:val="00EA7E90"/>
    <w:rsid w:val="00F054B3"/>
    <w:rsid w:val="00F158F7"/>
    <w:rsid w:val="00F232B0"/>
    <w:rsid w:val="00F41B20"/>
    <w:rsid w:val="00F46A98"/>
    <w:rsid w:val="00F565A0"/>
    <w:rsid w:val="00F77D18"/>
    <w:rsid w:val="00F87CA4"/>
    <w:rsid w:val="00F9090E"/>
    <w:rsid w:val="00F924EA"/>
    <w:rsid w:val="00FA2CA1"/>
    <w:rsid w:val="00FA49E2"/>
    <w:rsid w:val="00FB05BC"/>
    <w:rsid w:val="00FB7E4D"/>
    <w:rsid w:val="00FD1BE8"/>
    <w:rsid w:val="00FE01A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5">
      <o:colormru v:ext="edit" colors="#b2b2b2"/>
    </o:shapedefaults>
    <o:shapelayout v:ext="edit">
      <o:idmap v:ext="edit" data="1"/>
    </o:shapelayout>
  </w:shapeDefaults>
  <w:decimalSymbol w:val="."/>
  <w:listSeparator w:val=","/>
  <w14:docId w14:val="60490D77"/>
  <w15:chartTrackingRefBased/>
  <w15:docId w15:val="{1E722716-F859-41CA-86A8-1CC7FDC79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7D18"/>
    <w:pPr>
      <w:widowControl w:val="0"/>
      <w:suppressAutoHyphens/>
    </w:pPr>
    <w:rPr>
      <w:rFonts w:eastAsia="SimSun" w:cs="Mangal"/>
      <w:kern w:val="1"/>
      <w:sz w:val="24"/>
      <w:szCs w:val="24"/>
      <w:lang w:eastAsia="hi-IN" w:bidi="hi-IN"/>
    </w:rPr>
  </w:style>
  <w:style w:type="paragraph" w:styleId="Heading1">
    <w:name w:val="heading 1"/>
    <w:basedOn w:val="Normal"/>
    <w:next w:val="Normal"/>
    <w:qFormat/>
    <w:rsid w:val="004E6EDF"/>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4E6EDF"/>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qFormat/>
    <w:rsid w:val="0059003C"/>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autoRedefine/>
    <w:qFormat/>
    <w:rsid w:val="00926EB5"/>
    <w:pPr>
      <w:keepNext/>
      <w:numPr>
        <w:ilvl w:val="3"/>
        <w:numId w:val="1"/>
      </w:numPr>
      <w:spacing w:before="240" w:after="60"/>
      <w:outlineLvl w:val="3"/>
    </w:pPr>
    <w:rPr>
      <w:rFonts w:cs="Times New Roman"/>
      <w:b/>
      <w:bCs/>
      <w:szCs w:val="28"/>
    </w:rPr>
  </w:style>
  <w:style w:type="paragraph" w:styleId="Heading5">
    <w:name w:val="heading 5"/>
    <w:basedOn w:val="Normal"/>
    <w:next w:val="Normal"/>
    <w:qFormat/>
    <w:rsid w:val="005770EA"/>
    <w:pPr>
      <w:numPr>
        <w:ilvl w:val="4"/>
        <w:numId w:val="1"/>
      </w:numPr>
      <w:spacing w:before="240" w:after="60"/>
      <w:outlineLvl w:val="4"/>
    </w:pPr>
    <w:rPr>
      <w:b/>
      <w:bCs/>
      <w:i/>
      <w:iCs/>
      <w:sz w:val="26"/>
      <w:szCs w:val="26"/>
    </w:rPr>
  </w:style>
  <w:style w:type="paragraph" w:styleId="Heading6">
    <w:name w:val="heading 6"/>
    <w:basedOn w:val="Normal"/>
    <w:next w:val="Normal"/>
    <w:qFormat/>
    <w:rsid w:val="005770EA"/>
    <w:pPr>
      <w:numPr>
        <w:ilvl w:val="5"/>
        <w:numId w:val="1"/>
      </w:numPr>
      <w:spacing w:before="240" w:after="60"/>
      <w:outlineLvl w:val="5"/>
    </w:pPr>
    <w:rPr>
      <w:rFonts w:cs="Times New Roman"/>
      <w:b/>
      <w:bCs/>
      <w:sz w:val="22"/>
      <w:szCs w:val="22"/>
    </w:rPr>
  </w:style>
  <w:style w:type="paragraph" w:styleId="Heading7">
    <w:name w:val="heading 7"/>
    <w:basedOn w:val="Normal"/>
    <w:next w:val="Normal"/>
    <w:qFormat/>
    <w:rsid w:val="005770EA"/>
    <w:pPr>
      <w:numPr>
        <w:ilvl w:val="6"/>
        <w:numId w:val="1"/>
      </w:numPr>
      <w:spacing w:before="240" w:after="60"/>
      <w:outlineLvl w:val="6"/>
    </w:pPr>
    <w:rPr>
      <w:rFonts w:cs="Times New Roman"/>
    </w:rPr>
  </w:style>
  <w:style w:type="paragraph" w:styleId="Heading8">
    <w:name w:val="heading 8"/>
    <w:basedOn w:val="Normal"/>
    <w:next w:val="Normal"/>
    <w:qFormat/>
    <w:rsid w:val="005770EA"/>
    <w:pPr>
      <w:numPr>
        <w:ilvl w:val="7"/>
        <w:numId w:val="1"/>
      </w:numPr>
      <w:spacing w:before="240" w:after="60"/>
      <w:outlineLvl w:val="7"/>
    </w:pPr>
    <w:rPr>
      <w:rFonts w:cs="Times New Roman"/>
      <w:i/>
      <w:iCs/>
    </w:rPr>
  </w:style>
  <w:style w:type="paragraph" w:styleId="Heading9">
    <w:name w:val="heading 9"/>
    <w:basedOn w:val="Normal"/>
    <w:next w:val="Normal"/>
    <w:qFormat/>
    <w:rsid w:val="005770E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4">
    <w:name w:val="Style4"/>
    <w:basedOn w:val="Heading3"/>
    <w:rsid w:val="0059003C"/>
    <w:pPr>
      <w:spacing w:after="120"/>
    </w:pPr>
    <w:rPr>
      <w:rFonts w:cs="Mangal"/>
    </w:rPr>
  </w:style>
  <w:style w:type="paragraph" w:customStyle="1" w:styleId="Style5">
    <w:name w:val="Style5"/>
    <w:basedOn w:val="Normal"/>
    <w:rsid w:val="0059003C"/>
    <w:rPr>
      <w:b/>
      <w:sz w:val="26"/>
      <w:szCs w:val="26"/>
    </w:rPr>
  </w:style>
  <w:style w:type="paragraph" w:customStyle="1" w:styleId="Style6">
    <w:name w:val="Style6"/>
    <w:basedOn w:val="Normal"/>
    <w:autoRedefine/>
    <w:rsid w:val="0059003C"/>
    <w:rPr>
      <w:rFonts w:ascii="Arial" w:hAnsi="Arial"/>
      <w:b/>
      <w:sz w:val="26"/>
      <w:szCs w:val="26"/>
    </w:rPr>
  </w:style>
  <w:style w:type="paragraph" w:customStyle="1" w:styleId="Kop">
    <w:name w:val="Kop"/>
    <w:basedOn w:val="Normal"/>
    <w:next w:val="BodyText"/>
    <w:rsid w:val="004E6EDF"/>
    <w:pPr>
      <w:keepNext/>
      <w:spacing w:before="240" w:after="120"/>
    </w:pPr>
    <w:rPr>
      <w:rFonts w:ascii="Arial" w:hAnsi="Arial"/>
      <w:sz w:val="28"/>
      <w:szCs w:val="28"/>
    </w:rPr>
  </w:style>
  <w:style w:type="paragraph" w:styleId="Header">
    <w:name w:val="header"/>
    <w:basedOn w:val="Normal"/>
    <w:rsid w:val="004E6EDF"/>
    <w:pPr>
      <w:suppressLineNumbers/>
      <w:tabs>
        <w:tab w:val="center" w:pos="4819"/>
        <w:tab w:val="right" w:pos="9638"/>
      </w:tabs>
    </w:pPr>
  </w:style>
  <w:style w:type="paragraph" w:styleId="BodyText">
    <w:name w:val="Body Text"/>
    <w:basedOn w:val="Normal"/>
    <w:rsid w:val="004E6EDF"/>
    <w:pPr>
      <w:spacing w:after="120"/>
    </w:pPr>
  </w:style>
  <w:style w:type="character" w:styleId="Hyperlink">
    <w:name w:val="Hyperlink"/>
    <w:rsid w:val="004E6EDF"/>
    <w:rPr>
      <w:color w:val="000080"/>
      <w:u w:val="single"/>
    </w:rPr>
  </w:style>
  <w:style w:type="character" w:styleId="Strong">
    <w:name w:val="Strong"/>
    <w:qFormat/>
    <w:rsid w:val="004E6EDF"/>
    <w:rPr>
      <w:b/>
      <w:bCs/>
    </w:rPr>
  </w:style>
  <w:style w:type="paragraph" w:styleId="TOC1">
    <w:name w:val="toc 1"/>
    <w:basedOn w:val="Normal"/>
    <w:rsid w:val="00AE5C98"/>
    <w:pPr>
      <w:spacing w:before="120" w:after="120"/>
    </w:pPr>
    <w:rPr>
      <w:rFonts w:ascii="Calibri" w:hAnsi="Calibri" w:cs="Times New Roman"/>
      <w:b/>
      <w:bCs/>
      <w:kern w:val="20"/>
      <w:sz w:val="20"/>
      <w:szCs w:val="20"/>
    </w:rPr>
  </w:style>
  <w:style w:type="paragraph" w:styleId="TOC2">
    <w:name w:val="toc 2"/>
    <w:basedOn w:val="Normal"/>
    <w:rsid w:val="00AE5C98"/>
    <w:pPr>
      <w:ind w:left="240"/>
    </w:pPr>
    <w:rPr>
      <w:rFonts w:ascii="Calibri" w:hAnsi="Calibri" w:cs="Times New Roman"/>
      <w:kern w:val="20"/>
      <w:sz w:val="20"/>
      <w:szCs w:val="20"/>
    </w:rPr>
  </w:style>
  <w:style w:type="paragraph" w:styleId="TOC3">
    <w:name w:val="toc 3"/>
    <w:basedOn w:val="Normal"/>
    <w:next w:val="Normal"/>
    <w:autoRedefine/>
    <w:semiHidden/>
    <w:rsid w:val="00AE5C98"/>
    <w:pPr>
      <w:ind w:left="480"/>
    </w:pPr>
    <w:rPr>
      <w:rFonts w:ascii="Calibri" w:hAnsi="Calibri" w:cs="Times New Roman"/>
      <w:i/>
      <w:iCs/>
      <w:sz w:val="20"/>
      <w:szCs w:val="20"/>
    </w:rPr>
  </w:style>
  <w:style w:type="paragraph" w:styleId="Footer">
    <w:name w:val="footer"/>
    <w:basedOn w:val="Normal"/>
    <w:rsid w:val="004E6EDF"/>
    <w:pPr>
      <w:tabs>
        <w:tab w:val="center" w:pos="4153"/>
        <w:tab w:val="right" w:pos="8306"/>
      </w:tabs>
    </w:pPr>
  </w:style>
  <w:style w:type="character" w:styleId="PageNumber">
    <w:name w:val="page number"/>
    <w:basedOn w:val="DefaultParagraphFont"/>
    <w:rsid w:val="004E6EDF"/>
  </w:style>
  <w:style w:type="paragraph" w:styleId="TOC4">
    <w:name w:val="toc 4"/>
    <w:basedOn w:val="Normal"/>
    <w:next w:val="Normal"/>
    <w:autoRedefine/>
    <w:semiHidden/>
    <w:rsid w:val="00AE5C98"/>
    <w:pPr>
      <w:ind w:left="720"/>
    </w:pPr>
    <w:rPr>
      <w:rFonts w:ascii="Calibri" w:hAnsi="Calibri" w:cs="Times New Roman"/>
      <w:sz w:val="18"/>
      <w:szCs w:val="18"/>
    </w:rPr>
  </w:style>
  <w:style w:type="paragraph" w:styleId="TOC5">
    <w:name w:val="toc 5"/>
    <w:basedOn w:val="Normal"/>
    <w:next w:val="Normal"/>
    <w:autoRedefine/>
    <w:semiHidden/>
    <w:rsid w:val="005770EA"/>
    <w:pPr>
      <w:ind w:left="960"/>
    </w:pPr>
    <w:rPr>
      <w:rFonts w:cs="Times New Roman"/>
      <w:sz w:val="18"/>
      <w:szCs w:val="18"/>
    </w:rPr>
  </w:style>
  <w:style w:type="paragraph" w:styleId="TOC6">
    <w:name w:val="toc 6"/>
    <w:basedOn w:val="Normal"/>
    <w:next w:val="Normal"/>
    <w:autoRedefine/>
    <w:semiHidden/>
    <w:rsid w:val="005770EA"/>
    <w:pPr>
      <w:ind w:left="1200"/>
    </w:pPr>
    <w:rPr>
      <w:rFonts w:cs="Times New Roman"/>
      <w:sz w:val="18"/>
      <w:szCs w:val="18"/>
    </w:rPr>
  </w:style>
  <w:style w:type="paragraph" w:styleId="TOC7">
    <w:name w:val="toc 7"/>
    <w:basedOn w:val="Normal"/>
    <w:next w:val="Normal"/>
    <w:autoRedefine/>
    <w:semiHidden/>
    <w:rsid w:val="005770EA"/>
    <w:pPr>
      <w:ind w:left="1440"/>
    </w:pPr>
    <w:rPr>
      <w:rFonts w:cs="Times New Roman"/>
      <w:sz w:val="18"/>
      <w:szCs w:val="18"/>
    </w:rPr>
  </w:style>
  <w:style w:type="paragraph" w:styleId="TOC8">
    <w:name w:val="toc 8"/>
    <w:basedOn w:val="Normal"/>
    <w:next w:val="Normal"/>
    <w:autoRedefine/>
    <w:semiHidden/>
    <w:rsid w:val="005770EA"/>
    <w:pPr>
      <w:ind w:left="1680"/>
    </w:pPr>
    <w:rPr>
      <w:rFonts w:cs="Times New Roman"/>
      <w:sz w:val="18"/>
      <w:szCs w:val="18"/>
    </w:rPr>
  </w:style>
  <w:style w:type="paragraph" w:styleId="TOC9">
    <w:name w:val="toc 9"/>
    <w:basedOn w:val="Normal"/>
    <w:next w:val="Normal"/>
    <w:autoRedefine/>
    <w:semiHidden/>
    <w:rsid w:val="005770EA"/>
    <w:pPr>
      <w:ind w:left="1920"/>
    </w:pPr>
    <w:rPr>
      <w:rFonts w:cs="Times New Roman"/>
      <w:sz w:val="18"/>
      <w:szCs w:val="18"/>
    </w:rPr>
  </w:style>
  <w:style w:type="paragraph" w:customStyle="1" w:styleId="TableBodyText">
    <w:name w:val="Table Body Text"/>
    <w:basedOn w:val="BodyText"/>
    <w:rsid w:val="008F067D"/>
    <w:pPr>
      <w:widowControl/>
      <w:suppressAutoHyphens w:val="0"/>
      <w:spacing w:before="60" w:after="60"/>
    </w:pPr>
    <w:rPr>
      <w:rFonts w:ascii="Arial" w:eastAsia="Times New Roman" w:hAnsi="Arial" w:cs="Times New Roman"/>
      <w:kern w:val="0"/>
      <w:sz w:val="18"/>
      <w:szCs w:val="20"/>
      <w:lang w:eastAsia="nl-NL" w:bidi="ar-SA"/>
    </w:rPr>
  </w:style>
  <w:style w:type="character" w:customStyle="1" w:styleId="apple-style-span">
    <w:name w:val="apple-style-span"/>
    <w:basedOn w:val="DefaultParagraphFont"/>
    <w:rsid w:val="00982C37"/>
  </w:style>
  <w:style w:type="character" w:styleId="FollowedHyperlink">
    <w:name w:val="FollowedHyperlink"/>
    <w:rsid w:val="00804A35"/>
    <w:rPr>
      <w:color w:val="800080"/>
      <w:u w:val="single"/>
    </w:rPr>
  </w:style>
  <w:style w:type="paragraph" w:styleId="BalloonText">
    <w:name w:val="Balloon Text"/>
    <w:basedOn w:val="Normal"/>
    <w:semiHidden/>
    <w:rsid w:val="0021315A"/>
    <w:rPr>
      <w:rFonts w:ascii="Tahoma" w:hAnsi="Tahoma" w:cs="Tahoma"/>
      <w:sz w:val="16"/>
      <w:szCs w:val="16"/>
    </w:rPr>
  </w:style>
  <w:style w:type="character" w:styleId="CommentReference">
    <w:name w:val="annotation reference"/>
    <w:semiHidden/>
    <w:rsid w:val="00D87F10"/>
    <w:rPr>
      <w:sz w:val="16"/>
      <w:szCs w:val="16"/>
    </w:rPr>
  </w:style>
  <w:style w:type="paragraph" w:styleId="CommentText">
    <w:name w:val="annotation text"/>
    <w:basedOn w:val="Normal"/>
    <w:semiHidden/>
    <w:rsid w:val="00D87F10"/>
    <w:rPr>
      <w:sz w:val="20"/>
      <w:szCs w:val="20"/>
    </w:rPr>
  </w:style>
  <w:style w:type="paragraph" w:styleId="CommentSubject">
    <w:name w:val="annotation subject"/>
    <w:basedOn w:val="CommentText"/>
    <w:next w:val="CommentText"/>
    <w:semiHidden/>
    <w:rsid w:val="00D87F10"/>
    <w:rPr>
      <w:b/>
      <w:bCs/>
    </w:rPr>
  </w:style>
  <w:style w:type="paragraph" w:styleId="FootnoteText">
    <w:name w:val="footnote text"/>
    <w:basedOn w:val="Normal"/>
    <w:semiHidden/>
    <w:rsid w:val="00BB1DBA"/>
    <w:rPr>
      <w:sz w:val="20"/>
      <w:szCs w:val="20"/>
    </w:rPr>
  </w:style>
  <w:style w:type="character" w:styleId="FootnoteReference">
    <w:name w:val="footnote reference"/>
    <w:semiHidden/>
    <w:rsid w:val="00BB1DBA"/>
    <w:rPr>
      <w:vertAlign w:val="superscript"/>
    </w:rPr>
  </w:style>
  <w:style w:type="paragraph" w:styleId="Caption">
    <w:name w:val="caption"/>
    <w:basedOn w:val="Normal"/>
    <w:next w:val="Normal"/>
    <w:unhideWhenUsed/>
    <w:qFormat/>
    <w:rsid w:val="00B14C18"/>
    <w:rPr>
      <w:bCs/>
      <w:i/>
      <w:sz w:val="20"/>
      <w:szCs w:val="18"/>
    </w:rPr>
  </w:style>
  <w:style w:type="character" w:styleId="Emphasis">
    <w:name w:val="Emphasis"/>
    <w:basedOn w:val="DefaultParagraphFont"/>
    <w:uiPriority w:val="20"/>
    <w:qFormat/>
    <w:rsid w:val="00E3085D"/>
    <w:rPr>
      <w:b/>
      <w:bCs/>
      <w:i w:val="0"/>
      <w:i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altova.com/umodel/sysml.html" TargetMode="External"/><Relationship Id="rId18" Type="http://schemas.openxmlformats.org/officeDocument/2006/relationships/hyperlink" Target="http://www.softwarearchitectures.com/go/Discipline/DesigningArchitecture/QualityAttributes/tabid/64/Default.aspx"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w.softwarearchitectures.com/go/Discipline/DesigningArchitecture/QualityAttributes/tabid/64/Default.aspx" TargetMode="External"/><Relationship Id="rId17" Type="http://schemas.openxmlformats.org/officeDocument/2006/relationships/hyperlink" Target="http://www.altova.com/umodel/sysml.html"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tore.digilentinc.com/basys-mx3-pic32mx-trainer-board-for-embedded-systems-courses/"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nodna.de/Phoenix-3DOF-Hexapod_1" TargetMode="External"/><Relationship Id="rId23" Type="http://schemas.openxmlformats.org/officeDocument/2006/relationships/header" Target="header3.xml"/><Relationship Id="rId10" Type="http://schemas.openxmlformats.org/officeDocument/2006/relationships/oleObject" Target="embeddings/oleObject1.bin"/><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yperlink" Target="http://www.lynxmotion.com/p-1032-ssc-32u-usb-servo-controller.aspx" TargetMode="External"/><Relationship Id="rId22"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8A92F1-6FAF-4669-8404-14A9A903D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3407</Words>
  <Characters>19425</Characters>
  <Application>Microsoft Office Word</Application>
  <DocSecurity>0</DocSecurity>
  <Lines>161</Lines>
  <Paragraphs>45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SRD Hexapod</vt:lpstr>
      <vt:lpstr>SRD Hexapod</vt:lpstr>
    </vt:vector>
  </TitlesOfParts>
  <Company>Fontys Hogescholen</Company>
  <LinksUpToDate>false</LinksUpToDate>
  <CharactersWithSpaces>22787</CharactersWithSpaces>
  <SharedDoc>false</SharedDoc>
  <HLinks>
    <vt:vector size="372" baseType="variant">
      <vt:variant>
        <vt:i4>5636100</vt:i4>
      </vt:variant>
      <vt:variant>
        <vt:i4>357</vt:i4>
      </vt:variant>
      <vt:variant>
        <vt:i4>0</vt:i4>
      </vt:variant>
      <vt:variant>
        <vt:i4>5</vt:i4>
      </vt:variant>
      <vt:variant>
        <vt:lpwstr>http://www.softwarearchitectures.com/go/Discipline/DesigningArchitecture/QualityAttributes/tabid/64/Default.aspx</vt:lpwstr>
      </vt:variant>
      <vt:variant>
        <vt:lpwstr/>
      </vt:variant>
      <vt:variant>
        <vt:i4>2752546</vt:i4>
      </vt:variant>
      <vt:variant>
        <vt:i4>354</vt:i4>
      </vt:variant>
      <vt:variant>
        <vt:i4>0</vt:i4>
      </vt:variant>
      <vt:variant>
        <vt:i4>5</vt:i4>
      </vt:variant>
      <vt:variant>
        <vt:lpwstr>http://www.altova.com/umodel/sysml.html</vt:lpwstr>
      </vt:variant>
      <vt:variant>
        <vt:lpwstr/>
      </vt:variant>
      <vt:variant>
        <vt:i4>2490492</vt:i4>
      </vt:variant>
      <vt:variant>
        <vt:i4>351</vt:i4>
      </vt:variant>
      <vt:variant>
        <vt:i4>0</vt:i4>
      </vt:variant>
      <vt:variant>
        <vt:i4>5</vt:i4>
      </vt:variant>
      <vt:variant>
        <vt:lpwstr>http://www.microchip.com/wwwproducts/Devices.aspx?dDocName=en534177</vt:lpwstr>
      </vt:variant>
      <vt:variant>
        <vt:lpwstr/>
      </vt:variant>
      <vt:variant>
        <vt:i4>2621566</vt:i4>
      </vt:variant>
      <vt:variant>
        <vt:i4>348</vt:i4>
      </vt:variant>
      <vt:variant>
        <vt:i4>0</vt:i4>
      </vt:variant>
      <vt:variant>
        <vt:i4>5</vt:i4>
      </vt:variant>
      <vt:variant>
        <vt:lpwstr>http://www.digilentinc.com/Products/Detail.cfm?NavPath=2,396,985&amp;Prod=CEREBOT-MX4CK</vt:lpwstr>
      </vt:variant>
      <vt:variant>
        <vt:lpwstr/>
      </vt:variant>
      <vt:variant>
        <vt:i4>8126497</vt:i4>
      </vt:variant>
      <vt:variant>
        <vt:i4>345</vt:i4>
      </vt:variant>
      <vt:variant>
        <vt:i4>0</vt:i4>
      </vt:variant>
      <vt:variant>
        <vt:i4>5</vt:i4>
      </vt:variant>
      <vt:variant>
        <vt:lpwstr>http://www.hexapodrobot.com/index.html</vt:lpwstr>
      </vt:variant>
      <vt:variant>
        <vt:lpwstr/>
      </vt:variant>
      <vt:variant>
        <vt:i4>5898243</vt:i4>
      </vt:variant>
      <vt:variant>
        <vt:i4>342</vt:i4>
      </vt:variant>
      <vt:variant>
        <vt:i4>0</vt:i4>
      </vt:variant>
      <vt:variant>
        <vt:i4>5</vt:i4>
      </vt:variant>
      <vt:variant>
        <vt:lpwstr>http://www.micromagicsystems.com/</vt:lpwstr>
      </vt:variant>
      <vt:variant>
        <vt:lpwstr/>
      </vt:variant>
      <vt:variant>
        <vt:i4>2752546</vt:i4>
      </vt:variant>
      <vt:variant>
        <vt:i4>339</vt:i4>
      </vt:variant>
      <vt:variant>
        <vt:i4>0</vt:i4>
      </vt:variant>
      <vt:variant>
        <vt:i4>5</vt:i4>
      </vt:variant>
      <vt:variant>
        <vt:lpwstr>http://www.altova.com/umodel/sysml.html</vt:lpwstr>
      </vt:variant>
      <vt:variant>
        <vt:lpwstr/>
      </vt:variant>
      <vt:variant>
        <vt:i4>5636100</vt:i4>
      </vt:variant>
      <vt:variant>
        <vt:i4>336</vt:i4>
      </vt:variant>
      <vt:variant>
        <vt:i4>0</vt:i4>
      </vt:variant>
      <vt:variant>
        <vt:i4>5</vt:i4>
      </vt:variant>
      <vt:variant>
        <vt:lpwstr>http://www.softwarearchitectures.com/go/Discipline/DesigningArchitecture/QualityAttributes/tabid/64/Default.aspx</vt:lpwstr>
      </vt:variant>
      <vt:variant>
        <vt:lpwstr/>
      </vt:variant>
      <vt:variant>
        <vt:i4>5636100</vt:i4>
      </vt:variant>
      <vt:variant>
        <vt:i4>333</vt:i4>
      </vt:variant>
      <vt:variant>
        <vt:i4>0</vt:i4>
      </vt:variant>
      <vt:variant>
        <vt:i4>5</vt:i4>
      </vt:variant>
      <vt:variant>
        <vt:lpwstr>http://www.softwarearchitectures.com/go/Discipline/DesigningArchitecture/QualityAttributes/tabid/64/Default.aspx</vt:lpwstr>
      </vt:variant>
      <vt:variant>
        <vt:lpwstr/>
      </vt:variant>
      <vt:variant>
        <vt:i4>1114161</vt:i4>
      </vt:variant>
      <vt:variant>
        <vt:i4>317</vt:i4>
      </vt:variant>
      <vt:variant>
        <vt:i4>0</vt:i4>
      </vt:variant>
      <vt:variant>
        <vt:i4>5</vt:i4>
      </vt:variant>
      <vt:variant>
        <vt:lpwstr/>
      </vt:variant>
      <vt:variant>
        <vt:lpwstr>_Toc309639898</vt:lpwstr>
      </vt:variant>
      <vt:variant>
        <vt:i4>1114161</vt:i4>
      </vt:variant>
      <vt:variant>
        <vt:i4>311</vt:i4>
      </vt:variant>
      <vt:variant>
        <vt:i4>0</vt:i4>
      </vt:variant>
      <vt:variant>
        <vt:i4>5</vt:i4>
      </vt:variant>
      <vt:variant>
        <vt:lpwstr/>
      </vt:variant>
      <vt:variant>
        <vt:lpwstr>_Toc309639897</vt:lpwstr>
      </vt:variant>
      <vt:variant>
        <vt:i4>1114161</vt:i4>
      </vt:variant>
      <vt:variant>
        <vt:i4>305</vt:i4>
      </vt:variant>
      <vt:variant>
        <vt:i4>0</vt:i4>
      </vt:variant>
      <vt:variant>
        <vt:i4>5</vt:i4>
      </vt:variant>
      <vt:variant>
        <vt:lpwstr/>
      </vt:variant>
      <vt:variant>
        <vt:lpwstr>_Toc309639896</vt:lpwstr>
      </vt:variant>
      <vt:variant>
        <vt:i4>1114161</vt:i4>
      </vt:variant>
      <vt:variant>
        <vt:i4>299</vt:i4>
      </vt:variant>
      <vt:variant>
        <vt:i4>0</vt:i4>
      </vt:variant>
      <vt:variant>
        <vt:i4>5</vt:i4>
      </vt:variant>
      <vt:variant>
        <vt:lpwstr/>
      </vt:variant>
      <vt:variant>
        <vt:lpwstr>_Toc309639895</vt:lpwstr>
      </vt:variant>
      <vt:variant>
        <vt:i4>1114161</vt:i4>
      </vt:variant>
      <vt:variant>
        <vt:i4>293</vt:i4>
      </vt:variant>
      <vt:variant>
        <vt:i4>0</vt:i4>
      </vt:variant>
      <vt:variant>
        <vt:i4>5</vt:i4>
      </vt:variant>
      <vt:variant>
        <vt:lpwstr/>
      </vt:variant>
      <vt:variant>
        <vt:lpwstr>_Toc309639894</vt:lpwstr>
      </vt:variant>
      <vt:variant>
        <vt:i4>1114161</vt:i4>
      </vt:variant>
      <vt:variant>
        <vt:i4>287</vt:i4>
      </vt:variant>
      <vt:variant>
        <vt:i4>0</vt:i4>
      </vt:variant>
      <vt:variant>
        <vt:i4>5</vt:i4>
      </vt:variant>
      <vt:variant>
        <vt:lpwstr/>
      </vt:variant>
      <vt:variant>
        <vt:lpwstr>_Toc309639893</vt:lpwstr>
      </vt:variant>
      <vt:variant>
        <vt:i4>1114161</vt:i4>
      </vt:variant>
      <vt:variant>
        <vt:i4>281</vt:i4>
      </vt:variant>
      <vt:variant>
        <vt:i4>0</vt:i4>
      </vt:variant>
      <vt:variant>
        <vt:i4>5</vt:i4>
      </vt:variant>
      <vt:variant>
        <vt:lpwstr/>
      </vt:variant>
      <vt:variant>
        <vt:lpwstr>_Toc309639892</vt:lpwstr>
      </vt:variant>
      <vt:variant>
        <vt:i4>1114161</vt:i4>
      </vt:variant>
      <vt:variant>
        <vt:i4>275</vt:i4>
      </vt:variant>
      <vt:variant>
        <vt:i4>0</vt:i4>
      </vt:variant>
      <vt:variant>
        <vt:i4>5</vt:i4>
      </vt:variant>
      <vt:variant>
        <vt:lpwstr/>
      </vt:variant>
      <vt:variant>
        <vt:lpwstr>_Toc309639891</vt:lpwstr>
      </vt:variant>
      <vt:variant>
        <vt:i4>1114161</vt:i4>
      </vt:variant>
      <vt:variant>
        <vt:i4>269</vt:i4>
      </vt:variant>
      <vt:variant>
        <vt:i4>0</vt:i4>
      </vt:variant>
      <vt:variant>
        <vt:i4>5</vt:i4>
      </vt:variant>
      <vt:variant>
        <vt:lpwstr/>
      </vt:variant>
      <vt:variant>
        <vt:lpwstr>_Toc309639890</vt:lpwstr>
      </vt:variant>
      <vt:variant>
        <vt:i4>1048625</vt:i4>
      </vt:variant>
      <vt:variant>
        <vt:i4>263</vt:i4>
      </vt:variant>
      <vt:variant>
        <vt:i4>0</vt:i4>
      </vt:variant>
      <vt:variant>
        <vt:i4>5</vt:i4>
      </vt:variant>
      <vt:variant>
        <vt:lpwstr/>
      </vt:variant>
      <vt:variant>
        <vt:lpwstr>_Toc309639889</vt:lpwstr>
      </vt:variant>
      <vt:variant>
        <vt:i4>1048625</vt:i4>
      </vt:variant>
      <vt:variant>
        <vt:i4>257</vt:i4>
      </vt:variant>
      <vt:variant>
        <vt:i4>0</vt:i4>
      </vt:variant>
      <vt:variant>
        <vt:i4>5</vt:i4>
      </vt:variant>
      <vt:variant>
        <vt:lpwstr/>
      </vt:variant>
      <vt:variant>
        <vt:lpwstr>_Toc309639888</vt:lpwstr>
      </vt:variant>
      <vt:variant>
        <vt:i4>1048625</vt:i4>
      </vt:variant>
      <vt:variant>
        <vt:i4>251</vt:i4>
      </vt:variant>
      <vt:variant>
        <vt:i4>0</vt:i4>
      </vt:variant>
      <vt:variant>
        <vt:i4>5</vt:i4>
      </vt:variant>
      <vt:variant>
        <vt:lpwstr/>
      </vt:variant>
      <vt:variant>
        <vt:lpwstr>_Toc309639887</vt:lpwstr>
      </vt:variant>
      <vt:variant>
        <vt:i4>1048625</vt:i4>
      </vt:variant>
      <vt:variant>
        <vt:i4>245</vt:i4>
      </vt:variant>
      <vt:variant>
        <vt:i4>0</vt:i4>
      </vt:variant>
      <vt:variant>
        <vt:i4>5</vt:i4>
      </vt:variant>
      <vt:variant>
        <vt:lpwstr/>
      </vt:variant>
      <vt:variant>
        <vt:lpwstr>_Toc309639886</vt:lpwstr>
      </vt:variant>
      <vt:variant>
        <vt:i4>1048625</vt:i4>
      </vt:variant>
      <vt:variant>
        <vt:i4>239</vt:i4>
      </vt:variant>
      <vt:variant>
        <vt:i4>0</vt:i4>
      </vt:variant>
      <vt:variant>
        <vt:i4>5</vt:i4>
      </vt:variant>
      <vt:variant>
        <vt:lpwstr/>
      </vt:variant>
      <vt:variant>
        <vt:lpwstr>_Toc309639885</vt:lpwstr>
      </vt:variant>
      <vt:variant>
        <vt:i4>1048625</vt:i4>
      </vt:variant>
      <vt:variant>
        <vt:i4>233</vt:i4>
      </vt:variant>
      <vt:variant>
        <vt:i4>0</vt:i4>
      </vt:variant>
      <vt:variant>
        <vt:i4>5</vt:i4>
      </vt:variant>
      <vt:variant>
        <vt:lpwstr/>
      </vt:variant>
      <vt:variant>
        <vt:lpwstr>_Toc309639884</vt:lpwstr>
      </vt:variant>
      <vt:variant>
        <vt:i4>1048625</vt:i4>
      </vt:variant>
      <vt:variant>
        <vt:i4>227</vt:i4>
      </vt:variant>
      <vt:variant>
        <vt:i4>0</vt:i4>
      </vt:variant>
      <vt:variant>
        <vt:i4>5</vt:i4>
      </vt:variant>
      <vt:variant>
        <vt:lpwstr/>
      </vt:variant>
      <vt:variant>
        <vt:lpwstr>_Toc309639883</vt:lpwstr>
      </vt:variant>
      <vt:variant>
        <vt:i4>1048625</vt:i4>
      </vt:variant>
      <vt:variant>
        <vt:i4>221</vt:i4>
      </vt:variant>
      <vt:variant>
        <vt:i4>0</vt:i4>
      </vt:variant>
      <vt:variant>
        <vt:i4>5</vt:i4>
      </vt:variant>
      <vt:variant>
        <vt:lpwstr/>
      </vt:variant>
      <vt:variant>
        <vt:lpwstr>_Toc309639882</vt:lpwstr>
      </vt:variant>
      <vt:variant>
        <vt:i4>1048625</vt:i4>
      </vt:variant>
      <vt:variant>
        <vt:i4>215</vt:i4>
      </vt:variant>
      <vt:variant>
        <vt:i4>0</vt:i4>
      </vt:variant>
      <vt:variant>
        <vt:i4>5</vt:i4>
      </vt:variant>
      <vt:variant>
        <vt:lpwstr/>
      </vt:variant>
      <vt:variant>
        <vt:lpwstr>_Toc309639881</vt:lpwstr>
      </vt:variant>
      <vt:variant>
        <vt:i4>1048625</vt:i4>
      </vt:variant>
      <vt:variant>
        <vt:i4>209</vt:i4>
      </vt:variant>
      <vt:variant>
        <vt:i4>0</vt:i4>
      </vt:variant>
      <vt:variant>
        <vt:i4>5</vt:i4>
      </vt:variant>
      <vt:variant>
        <vt:lpwstr/>
      </vt:variant>
      <vt:variant>
        <vt:lpwstr>_Toc309639880</vt:lpwstr>
      </vt:variant>
      <vt:variant>
        <vt:i4>2031665</vt:i4>
      </vt:variant>
      <vt:variant>
        <vt:i4>203</vt:i4>
      </vt:variant>
      <vt:variant>
        <vt:i4>0</vt:i4>
      </vt:variant>
      <vt:variant>
        <vt:i4>5</vt:i4>
      </vt:variant>
      <vt:variant>
        <vt:lpwstr/>
      </vt:variant>
      <vt:variant>
        <vt:lpwstr>_Toc309639879</vt:lpwstr>
      </vt:variant>
      <vt:variant>
        <vt:i4>2031665</vt:i4>
      </vt:variant>
      <vt:variant>
        <vt:i4>197</vt:i4>
      </vt:variant>
      <vt:variant>
        <vt:i4>0</vt:i4>
      </vt:variant>
      <vt:variant>
        <vt:i4>5</vt:i4>
      </vt:variant>
      <vt:variant>
        <vt:lpwstr/>
      </vt:variant>
      <vt:variant>
        <vt:lpwstr>_Toc309639878</vt:lpwstr>
      </vt:variant>
      <vt:variant>
        <vt:i4>2031665</vt:i4>
      </vt:variant>
      <vt:variant>
        <vt:i4>191</vt:i4>
      </vt:variant>
      <vt:variant>
        <vt:i4>0</vt:i4>
      </vt:variant>
      <vt:variant>
        <vt:i4>5</vt:i4>
      </vt:variant>
      <vt:variant>
        <vt:lpwstr/>
      </vt:variant>
      <vt:variant>
        <vt:lpwstr>_Toc309639877</vt:lpwstr>
      </vt:variant>
      <vt:variant>
        <vt:i4>2031665</vt:i4>
      </vt:variant>
      <vt:variant>
        <vt:i4>185</vt:i4>
      </vt:variant>
      <vt:variant>
        <vt:i4>0</vt:i4>
      </vt:variant>
      <vt:variant>
        <vt:i4>5</vt:i4>
      </vt:variant>
      <vt:variant>
        <vt:lpwstr/>
      </vt:variant>
      <vt:variant>
        <vt:lpwstr>_Toc309639876</vt:lpwstr>
      </vt:variant>
      <vt:variant>
        <vt:i4>2031665</vt:i4>
      </vt:variant>
      <vt:variant>
        <vt:i4>179</vt:i4>
      </vt:variant>
      <vt:variant>
        <vt:i4>0</vt:i4>
      </vt:variant>
      <vt:variant>
        <vt:i4>5</vt:i4>
      </vt:variant>
      <vt:variant>
        <vt:lpwstr/>
      </vt:variant>
      <vt:variant>
        <vt:lpwstr>_Toc309639875</vt:lpwstr>
      </vt:variant>
      <vt:variant>
        <vt:i4>2031665</vt:i4>
      </vt:variant>
      <vt:variant>
        <vt:i4>173</vt:i4>
      </vt:variant>
      <vt:variant>
        <vt:i4>0</vt:i4>
      </vt:variant>
      <vt:variant>
        <vt:i4>5</vt:i4>
      </vt:variant>
      <vt:variant>
        <vt:lpwstr/>
      </vt:variant>
      <vt:variant>
        <vt:lpwstr>_Toc309639874</vt:lpwstr>
      </vt:variant>
      <vt:variant>
        <vt:i4>2031665</vt:i4>
      </vt:variant>
      <vt:variant>
        <vt:i4>167</vt:i4>
      </vt:variant>
      <vt:variant>
        <vt:i4>0</vt:i4>
      </vt:variant>
      <vt:variant>
        <vt:i4>5</vt:i4>
      </vt:variant>
      <vt:variant>
        <vt:lpwstr/>
      </vt:variant>
      <vt:variant>
        <vt:lpwstr>_Toc309639873</vt:lpwstr>
      </vt:variant>
      <vt:variant>
        <vt:i4>2031665</vt:i4>
      </vt:variant>
      <vt:variant>
        <vt:i4>161</vt:i4>
      </vt:variant>
      <vt:variant>
        <vt:i4>0</vt:i4>
      </vt:variant>
      <vt:variant>
        <vt:i4>5</vt:i4>
      </vt:variant>
      <vt:variant>
        <vt:lpwstr/>
      </vt:variant>
      <vt:variant>
        <vt:lpwstr>_Toc309639872</vt:lpwstr>
      </vt:variant>
      <vt:variant>
        <vt:i4>2031665</vt:i4>
      </vt:variant>
      <vt:variant>
        <vt:i4>155</vt:i4>
      </vt:variant>
      <vt:variant>
        <vt:i4>0</vt:i4>
      </vt:variant>
      <vt:variant>
        <vt:i4>5</vt:i4>
      </vt:variant>
      <vt:variant>
        <vt:lpwstr/>
      </vt:variant>
      <vt:variant>
        <vt:lpwstr>_Toc309639871</vt:lpwstr>
      </vt:variant>
      <vt:variant>
        <vt:i4>2031665</vt:i4>
      </vt:variant>
      <vt:variant>
        <vt:i4>149</vt:i4>
      </vt:variant>
      <vt:variant>
        <vt:i4>0</vt:i4>
      </vt:variant>
      <vt:variant>
        <vt:i4>5</vt:i4>
      </vt:variant>
      <vt:variant>
        <vt:lpwstr/>
      </vt:variant>
      <vt:variant>
        <vt:lpwstr>_Toc309639870</vt:lpwstr>
      </vt:variant>
      <vt:variant>
        <vt:i4>1966129</vt:i4>
      </vt:variant>
      <vt:variant>
        <vt:i4>143</vt:i4>
      </vt:variant>
      <vt:variant>
        <vt:i4>0</vt:i4>
      </vt:variant>
      <vt:variant>
        <vt:i4>5</vt:i4>
      </vt:variant>
      <vt:variant>
        <vt:lpwstr/>
      </vt:variant>
      <vt:variant>
        <vt:lpwstr>_Toc309639869</vt:lpwstr>
      </vt:variant>
      <vt:variant>
        <vt:i4>1966129</vt:i4>
      </vt:variant>
      <vt:variant>
        <vt:i4>137</vt:i4>
      </vt:variant>
      <vt:variant>
        <vt:i4>0</vt:i4>
      </vt:variant>
      <vt:variant>
        <vt:i4>5</vt:i4>
      </vt:variant>
      <vt:variant>
        <vt:lpwstr/>
      </vt:variant>
      <vt:variant>
        <vt:lpwstr>_Toc309639868</vt:lpwstr>
      </vt:variant>
      <vt:variant>
        <vt:i4>1966129</vt:i4>
      </vt:variant>
      <vt:variant>
        <vt:i4>131</vt:i4>
      </vt:variant>
      <vt:variant>
        <vt:i4>0</vt:i4>
      </vt:variant>
      <vt:variant>
        <vt:i4>5</vt:i4>
      </vt:variant>
      <vt:variant>
        <vt:lpwstr/>
      </vt:variant>
      <vt:variant>
        <vt:lpwstr>_Toc309639867</vt:lpwstr>
      </vt:variant>
      <vt:variant>
        <vt:i4>1966129</vt:i4>
      </vt:variant>
      <vt:variant>
        <vt:i4>125</vt:i4>
      </vt:variant>
      <vt:variant>
        <vt:i4>0</vt:i4>
      </vt:variant>
      <vt:variant>
        <vt:i4>5</vt:i4>
      </vt:variant>
      <vt:variant>
        <vt:lpwstr/>
      </vt:variant>
      <vt:variant>
        <vt:lpwstr>_Toc309639866</vt:lpwstr>
      </vt:variant>
      <vt:variant>
        <vt:i4>1966129</vt:i4>
      </vt:variant>
      <vt:variant>
        <vt:i4>119</vt:i4>
      </vt:variant>
      <vt:variant>
        <vt:i4>0</vt:i4>
      </vt:variant>
      <vt:variant>
        <vt:i4>5</vt:i4>
      </vt:variant>
      <vt:variant>
        <vt:lpwstr/>
      </vt:variant>
      <vt:variant>
        <vt:lpwstr>_Toc309639865</vt:lpwstr>
      </vt:variant>
      <vt:variant>
        <vt:i4>1966129</vt:i4>
      </vt:variant>
      <vt:variant>
        <vt:i4>113</vt:i4>
      </vt:variant>
      <vt:variant>
        <vt:i4>0</vt:i4>
      </vt:variant>
      <vt:variant>
        <vt:i4>5</vt:i4>
      </vt:variant>
      <vt:variant>
        <vt:lpwstr/>
      </vt:variant>
      <vt:variant>
        <vt:lpwstr>_Toc309639864</vt:lpwstr>
      </vt:variant>
      <vt:variant>
        <vt:i4>1966129</vt:i4>
      </vt:variant>
      <vt:variant>
        <vt:i4>107</vt:i4>
      </vt:variant>
      <vt:variant>
        <vt:i4>0</vt:i4>
      </vt:variant>
      <vt:variant>
        <vt:i4>5</vt:i4>
      </vt:variant>
      <vt:variant>
        <vt:lpwstr/>
      </vt:variant>
      <vt:variant>
        <vt:lpwstr>_Toc309639863</vt:lpwstr>
      </vt:variant>
      <vt:variant>
        <vt:i4>1966129</vt:i4>
      </vt:variant>
      <vt:variant>
        <vt:i4>101</vt:i4>
      </vt:variant>
      <vt:variant>
        <vt:i4>0</vt:i4>
      </vt:variant>
      <vt:variant>
        <vt:i4>5</vt:i4>
      </vt:variant>
      <vt:variant>
        <vt:lpwstr/>
      </vt:variant>
      <vt:variant>
        <vt:lpwstr>_Toc309639862</vt:lpwstr>
      </vt:variant>
      <vt:variant>
        <vt:i4>1966129</vt:i4>
      </vt:variant>
      <vt:variant>
        <vt:i4>95</vt:i4>
      </vt:variant>
      <vt:variant>
        <vt:i4>0</vt:i4>
      </vt:variant>
      <vt:variant>
        <vt:i4>5</vt:i4>
      </vt:variant>
      <vt:variant>
        <vt:lpwstr/>
      </vt:variant>
      <vt:variant>
        <vt:lpwstr>_Toc309639861</vt:lpwstr>
      </vt:variant>
      <vt:variant>
        <vt:i4>1966129</vt:i4>
      </vt:variant>
      <vt:variant>
        <vt:i4>89</vt:i4>
      </vt:variant>
      <vt:variant>
        <vt:i4>0</vt:i4>
      </vt:variant>
      <vt:variant>
        <vt:i4>5</vt:i4>
      </vt:variant>
      <vt:variant>
        <vt:lpwstr/>
      </vt:variant>
      <vt:variant>
        <vt:lpwstr>_Toc309639860</vt:lpwstr>
      </vt:variant>
      <vt:variant>
        <vt:i4>1900593</vt:i4>
      </vt:variant>
      <vt:variant>
        <vt:i4>83</vt:i4>
      </vt:variant>
      <vt:variant>
        <vt:i4>0</vt:i4>
      </vt:variant>
      <vt:variant>
        <vt:i4>5</vt:i4>
      </vt:variant>
      <vt:variant>
        <vt:lpwstr/>
      </vt:variant>
      <vt:variant>
        <vt:lpwstr>_Toc309639859</vt:lpwstr>
      </vt:variant>
      <vt:variant>
        <vt:i4>1900593</vt:i4>
      </vt:variant>
      <vt:variant>
        <vt:i4>77</vt:i4>
      </vt:variant>
      <vt:variant>
        <vt:i4>0</vt:i4>
      </vt:variant>
      <vt:variant>
        <vt:i4>5</vt:i4>
      </vt:variant>
      <vt:variant>
        <vt:lpwstr/>
      </vt:variant>
      <vt:variant>
        <vt:lpwstr>_Toc309639858</vt:lpwstr>
      </vt:variant>
      <vt:variant>
        <vt:i4>1900593</vt:i4>
      </vt:variant>
      <vt:variant>
        <vt:i4>71</vt:i4>
      </vt:variant>
      <vt:variant>
        <vt:i4>0</vt:i4>
      </vt:variant>
      <vt:variant>
        <vt:i4>5</vt:i4>
      </vt:variant>
      <vt:variant>
        <vt:lpwstr/>
      </vt:variant>
      <vt:variant>
        <vt:lpwstr>_Toc309639857</vt:lpwstr>
      </vt:variant>
      <vt:variant>
        <vt:i4>1900593</vt:i4>
      </vt:variant>
      <vt:variant>
        <vt:i4>65</vt:i4>
      </vt:variant>
      <vt:variant>
        <vt:i4>0</vt:i4>
      </vt:variant>
      <vt:variant>
        <vt:i4>5</vt:i4>
      </vt:variant>
      <vt:variant>
        <vt:lpwstr/>
      </vt:variant>
      <vt:variant>
        <vt:lpwstr>_Toc309639856</vt:lpwstr>
      </vt:variant>
      <vt:variant>
        <vt:i4>1900593</vt:i4>
      </vt:variant>
      <vt:variant>
        <vt:i4>59</vt:i4>
      </vt:variant>
      <vt:variant>
        <vt:i4>0</vt:i4>
      </vt:variant>
      <vt:variant>
        <vt:i4>5</vt:i4>
      </vt:variant>
      <vt:variant>
        <vt:lpwstr/>
      </vt:variant>
      <vt:variant>
        <vt:lpwstr>_Toc309639855</vt:lpwstr>
      </vt:variant>
      <vt:variant>
        <vt:i4>1900593</vt:i4>
      </vt:variant>
      <vt:variant>
        <vt:i4>53</vt:i4>
      </vt:variant>
      <vt:variant>
        <vt:i4>0</vt:i4>
      </vt:variant>
      <vt:variant>
        <vt:i4>5</vt:i4>
      </vt:variant>
      <vt:variant>
        <vt:lpwstr/>
      </vt:variant>
      <vt:variant>
        <vt:lpwstr>_Toc309639854</vt:lpwstr>
      </vt:variant>
      <vt:variant>
        <vt:i4>1900593</vt:i4>
      </vt:variant>
      <vt:variant>
        <vt:i4>47</vt:i4>
      </vt:variant>
      <vt:variant>
        <vt:i4>0</vt:i4>
      </vt:variant>
      <vt:variant>
        <vt:i4>5</vt:i4>
      </vt:variant>
      <vt:variant>
        <vt:lpwstr/>
      </vt:variant>
      <vt:variant>
        <vt:lpwstr>_Toc309639853</vt:lpwstr>
      </vt:variant>
      <vt:variant>
        <vt:i4>1900593</vt:i4>
      </vt:variant>
      <vt:variant>
        <vt:i4>41</vt:i4>
      </vt:variant>
      <vt:variant>
        <vt:i4>0</vt:i4>
      </vt:variant>
      <vt:variant>
        <vt:i4>5</vt:i4>
      </vt:variant>
      <vt:variant>
        <vt:lpwstr/>
      </vt:variant>
      <vt:variant>
        <vt:lpwstr>_Toc309639852</vt:lpwstr>
      </vt:variant>
      <vt:variant>
        <vt:i4>1900593</vt:i4>
      </vt:variant>
      <vt:variant>
        <vt:i4>35</vt:i4>
      </vt:variant>
      <vt:variant>
        <vt:i4>0</vt:i4>
      </vt:variant>
      <vt:variant>
        <vt:i4>5</vt:i4>
      </vt:variant>
      <vt:variant>
        <vt:lpwstr/>
      </vt:variant>
      <vt:variant>
        <vt:lpwstr>_Toc309639851</vt:lpwstr>
      </vt:variant>
      <vt:variant>
        <vt:i4>1900593</vt:i4>
      </vt:variant>
      <vt:variant>
        <vt:i4>29</vt:i4>
      </vt:variant>
      <vt:variant>
        <vt:i4>0</vt:i4>
      </vt:variant>
      <vt:variant>
        <vt:i4>5</vt:i4>
      </vt:variant>
      <vt:variant>
        <vt:lpwstr/>
      </vt:variant>
      <vt:variant>
        <vt:lpwstr>_Toc309639850</vt:lpwstr>
      </vt:variant>
      <vt:variant>
        <vt:i4>1835057</vt:i4>
      </vt:variant>
      <vt:variant>
        <vt:i4>23</vt:i4>
      </vt:variant>
      <vt:variant>
        <vt:i4>0</vt:i4>
      </vt:variant>
      <vt:variant>
        <vt:i4>5</vt:i4>
      </vt:variant>
      <vt:variant>
        <vt:lpwstr/>
      </vt:variant>
      <vt:variant>
        <vt:lpwstr>_Toc309639849</vt:lpwstr>
      </vt:variant>
      <vt:variant>
        <vt:i4>1835057</vt:i4>
      </vt:variant>
      <vt:variant>
        <vt:i4>17</vt:i4>
      </vt:variant>
      <vt:variant>
        <vt:i4>0</vt:i4>
      </vt:variant>
      <vt:variant>
        <vt:i4>5</vt:i4>
      </vt:variant>
      <vt:variant>
        <vt:lpwstr/>
      </vt:variant>
      <vt:variant>
        <vt:lpwstr>_Toc309639848</vt:lpwstr>
      </vt:variant>
      <vt:variant>
        <vt:i4>1835057</vt:i4>
      </vt:variant>
      <vt:variant>
        <vt:i4>11</vt:i4>
      </vt:variant>
      <vt:variant>
        <vt:i4>0</vt:i4>
      </vt:variant>
      <vt:variant>
        <vt:i4>5</vt:i4>
      </vt:variant>
      <vt:variant>
        <vt:lpwstr/>
      </vt:variant>
      <vt:variant>
        <vt:lpwstr>_Toc309639847</vt:lpwstr>
      </vt:variant>
      <vt:variant>
        <vt:i4>1835057</vt:i4>
      </vt:variant>
      <vt:variant>
        <vt:i4>5</vt:i4>
      </vt:variant>
      <vt:variant>
        <vt:i4>0</vt:i4>
      </vt:variant>
      <vt:variant>
        <vt:i4>5</vt:i4>
      </vt:variant>
      <vt:variant>
        <vt:lpwstr/>
      </vt:variant>
      <vt:variant>
        <vt:lpwstr>_Toc309639846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SRD Hexapod</dc:title>
  <dc:subject/>
  <dc:creator>Rob van Eldijk, Ruud Ermers</dc:creator>
  <cp:keywords/>
  <cp:lastModifiedBy>Jeedella,Jeedella J.S.Y.</cp:lastModifiedBy>
  <cp:revision>9</cp:revision>
  <cp:lastPrinted>2011-10-25T08:29:00Z</cp:lastPrinted>
  <dcterms:created xsi:type="dcterms:W3CDTF">2018-03-21T11:19:00Z</dcterms:created>
  <dcterms:modified xsi:type="dcterms:W3CDTF">2018-04-16T12:15:00Z</dcterms:modified>
</cp:coreProperties>
</file>